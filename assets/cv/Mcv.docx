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243E43" w14:textId="77777777" w:rsidR="00455F23" w:rsidRPr="00FC1DD8" w:rsidRDefault="00FC1DD8">
      <w:pPr>
        <w:pStyle w:val="documentname"/>
        <w:pBdr>
          <w:bottom w:val="none" w:sz="0" w:space="0" w:color="auto"/>
        </w:pBdr>
        <w:spacing w:before="100"/>
        <w:rPr>
          <w:rFonts w:ascii="Fire sans" w:hAnsi="Fire sans"/>
        </w:rPr>
        <w:sectPr w:rsidR="00455F23" w:rsidRPr="00FC1DD8">
          <w:pgSz w:w="11906" w:h="16838"/>
          <w:pgMar w:top="0" w:right="700" w:bottom="400" w:left="700" w:header="720" w:footer="720" w:gutter="0"/>
          <w:cols w:space="720"/>
        </w:sectPr>
      </w:pPr>
      <w:r w:rsidRPr="00FC1DD8">
        <w:rPr>
          <w:rStyle w:val="span"/>
          <w:rFonts w:ascii="Fire sans" w:hAnsi="Fire sans"/>
        </w:rPr>
        <w:t>MOHAMED</w:t>
      </w:r>
      <w:r w:rsidRPr="00FC1DD8">
        <w:rPr>
          <w:rFonts w:ascii="Fire sans" w:hAnsi="Fire sans"/>
        </w:rPr>
        <w:t xml:space="preserve"> </w:t>
      </w:r>
      <w:r w:rsidRPr="00FC1DD8">
        <w:rPr>
          <w:rStyle w:val="span"/>
          <w:rFonts w:ascii="Fire sans" w:hAnsi="Fire sans"/>
        </w:rPr>
        <w:t>NOUAIM EL AAKIL</w:t>
      </w:r>
    </w:p>
    <w:p w14:paraId="457576FE" w14:textId="77777777" w:rsidR="00455F23" w:rsidRPr="00FC1DD8" w:rsidRDefault="00FC1DD8">
      <w:pPr>
        <w:pStyle w:val="documentresumeTitle"/>
        <w:spacing w:line="260" w:lineRule="atLeast"/>
        <w:rPr>
          <w:rFonts w:ascii="Fire sans" w:eastAsia="Fira Sans Light" w:hAnsi="Fire sans" w:cs="Fira Sans Light"/>
        </w:rPr>
      </w:pPr>
      <w:r w:rsidRPr="00FC1DD8">
        <w:rPr>
          <w:rStyle w:val="span"/>
          <w:rFonts w:ascii="Fire sans" w:eastAsia="Fira Sans Light" w:hAnsi="Fire sans" w:cs="Fira Sans Light"/>
        </w:rPr>
        <w:t>Software Engineer | Full-Stack Developer</w:t>
      </w:r>
    </w:p>
    <w:p w14:paraId="4662C26B" w14:textId="77777777" w:rsidR="00455F23" w:rsidRPr="00FC1DD8" w:rsidRDefault="00FC1DD8">
      <w:pPr>
        <w:pStyle w:val="bottombordername"/>
        <w:rPr>
          <w:rFonts w:ascii="Fire sans" w:eastAsia="Fira Sans Light" w:hAnsi="Fire sans" w:cs="Fira Sans Light"/>
          <w:color w:val="000000"/>
        </w:rPr>
      </w:pPr>
      <w:r w:rsidRPr="00FC1DD8">
        <w:rPr>
          <w:rFonts w:ascii="Fire sans" w:eastAsia="Fira Sans Light" w:hAnsi="Fire sans" w:cs="Fira Sans Light"/>
          <w:color w:val="000000"/>
        </w:rPr>
        <w:t> </w:t>
      </w:r>
    </w:p>
    <w:tbl>
      <w:tblPr>
        <w:tblStyle w:val="documentparentContainer"/>
        <w:tblW w:w="0" w:type="auto"/>
        <w:tblInd w:w="-27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900"/>
        <w:gridCol w:w="300"/>
        <w:gridCol w:w="3576"/>
      </w:tblGrid>
      <w:tr w:rsidR="00455F23" w:rsidRPr="00FC1DD8" w14:paraId="568F205E" w14:textId="77777777" w:rsidTr="00FC1DD8">
        <w:trPr>
          <w:hidden/>
        </w:trPr>
        <w:tc>
          <w:tcPr>
            <w:tcW w:w="69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5C95C09" w14:textId="77777777" w:rsidR="00455F23" w:rsidRPr="00FC1DD8" w:rsidRDefault="00FC1DD8">
            <w:pPr>
              <w:pStyle w:val="topborder"/>
              <w:rPr>
                <w:rStyle w:val="documentlef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</w:rPr>
              <w:t> </w:t>
            </w:r>
          </w:p>
          <w:p w14:paraId="33B0FCC2" w14:textId="6325C977" w:rsidR="00455F23" w:rsidRPr="00FC1DD8" w:rsidRDefault="00FC1DD8" w:rsidP="00E31AEF">
            <w:pPr>
              <w:pStyle w:val="documentleft-boxsectionnth-child1toppadding"/>
              <w:tabs>
                <w:tab w:val="left" w:pos="4656"/>
              </w:tabs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 </w:t>
            </w:r>
            <w:r w:rsidRPr="00FC1DD8">
              <w:rPr>
                <w:rStyle w:val="documentsectiontitle"/>
                <w:rFonts w:ascii="Fire sans" w:hAnsi="Fire sans"/>
                <w:b/>
                <w:bCs/>
                <w:highlight w:val="white"/>
              </w:rPr>
              <w:t>Professional Summary </w:t>
            </w:r>
            <w:r w:rsidR="00E31AEF" w:rsidRPr="00FC1DD8">
              <w:rPr>
                <w:rStyle w:val="documentsectiontitle"/>
                <w:rFonts w:ascii="Fire sans" w:hAnsi="Fire sans"/>
                <w:b/>
                <w:bCs/>
                <w:highlight w:val="white"/>
              </w:rPr>
              <w:tab/>
            </w:r>
          </w:p>
          <w:p w14:paraId="27DD6955" w14:textId="77777777" w:rsidR="00455F23" w:rsidRPr="00FC1DD8" w:rsidRDefault="00FC1DD8">
            <w:pPr>
              <w:pStyle w:val="p"/>
              <w:spacing w:line="260" w:lineRule="atLeast"/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Software Engineer &amp; Full-Stack Developer skilled in React, Node.js, Laravel, Python, and SQL. I build secure, scalable web and mobile applications with clean architecture and strong performance. Experienced in leading projects, collaborating across teams, and delivering business value in software engineering and cybersecurity domains.</w:t>
            </w:r>
          </w:p>
          <w:p w14:paraId="741EA6F6" w14:textId="77777777" w:rsidR="00455F23" w:rsidRPr="00FC1DD8" w:rsidRDefault="00FC1DD8">
            <w:pPr>
              <w:pStyle w:val="bottomlowborder"/>
              <w:rPr>
                <w:rStyle w:val="documentlef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</w:rPr>
              <w:t> </w:t>
            </w:r>
          </w:p>
          <w:p w14:paraId="56F81756" w14:textId="77777777" w:rsidR="00455F23" w:rsidRPr="00FC1DD8" w:rsidRDefault="00FC1DD8">
            <w:pPr>
              <w:pStyle w:val="topborder"/>
              <w:rPr>
                <w:rStyle w:val="documentlef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</w:rPr>
              <w:t> </w:t>
            </w:r>
          </w:p>
          <w:p w14:paraId="06A434B5" w14:textId="77777777" w:rsidR="00455F23" w:rsidRPr="00FC1DD8" w:rsidRDefault="00FC1DD8">
            <w:pPr>
              <w:pStyle w:val="documentsectiontoppadding"/>
              <w:rPr>
                <w:rStyle w:val="documentlef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</w:rPr>
              <w:t> </w:t>
            </w:r>
          </w:p>
          <w:p w14:paraId="6486BDE5" w14:textId="32AEE9D4" w:rsidR="00455F23" w:rsidRPr="00FC1DD8" w:rsidRDefault="00FC1DD8" w:rsidP="00E31AEF">
            <w:pPr>
              <w:pStyle w:val="documentheading"/>
              <w:tabs>
                <w:tab w:val="center" w:pos="3315"/>
                <w:tab w:val="left" w:pos="5568"/>
              </w:tabs>
              <w:rPr>
                <w:rStyle w:val="documentleft-box"/>
                <w:rFonts w:ascii="Fire sans" w:hAnsi="Fire sans"/>
                <w:color w:val="000000"/>
              </w:rPr>
            </w:pPr>
            <w:r w:rsidRPr="00FC1DD8">
              <w:rPr>
                <w:rStyle w:val="documentsectiontitle"/>
                <w:rFonts w:ascii="Fire sans" w:hAnsi="Fire sans"/>
                <w:highlight w:val="white"/>
              </w:rPr>
              <w:t>Experience </w:t>
            </w:r>
            <w:r w:rsidR="00E31AEF" w:rsidRPr="00FC1DD8">
              <w:rPr>
                <w:rStyle w:val="documentsectiontitle"/>
                <w:rFonts w:ascii="Fire sans" w:hAnsi="Fire sans"/>
                <w:highlight w:val="white"/>
              </w:rPr>
              <w:tab/>
            </w:r>
            <w:r w:rsidR="00E31AEF" w:rsidRPr="00FC1DD8">
              <w:rPr>
                <w:rStyle w:val="documentsectiontitle"/>
                <w:rFonts w:ascii="Fire sans" w:hAnsi="Fire sans"/>
                <w:highlight w:val="white"/>
              </w:rPr>
              <w:tab/>
            </w:r>
          </w:p>
          <w:p w14:paraId="202FF899" w14:textId="77777777" w:rsidR="00455F23" w:rsidRPr="00FC1DD8" w:rsidRDefault="00FC1DD8">
            <w:pPr>
              <w:pStyle w:val="documentpaddedline"/>
              <w:spacing w:line="260" w:lineRule="atLeast"/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txtBold"/>
                <w:rFonts w:ascii="Fire sans" w:hAnsi="Fire sans"/>
                <w:color w:val="000000"/>
                <w:sz w:val="20"/>
                <w:szCs w:val="20"/>
              </w:rPr>
              <w:t>Software Engineering Analyst</w:t>
            </w: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, </w:t>
            </w:r>
            <w:r w:rsidRPr="00FC1DD8">
              <w:rPr>
                <w:rStyle w:val="divdocumentjobdates"/>
                <w:rFonts w:ascii="Fire sans" w:hAnsi="Fire sans"/>
                <w:color w:val="000000"/>
                <w:sz w:val="20"/>
                <w:szCs w:val="20"/>
              </w:rPr>
              <w:t>06/2024 to 09/2024</w:t>
            </w: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</w:p>
          <w:p w14:paraId="6B60C977" w14:textId="77777777" w:rsidR="00455F23" w:rsidRPr="00FC1DD8" w:rsidRDefault="00FC1DD8">
            <w:pPr>
              <w:pStyle w:val="documentpaddedline"/>
              <w:spacing w:line="260" w:lineRule="atLeast"/>
              <w:rPr>
                <w:rStyle w:val="documentleft-box"/>
                <w:rFonts w:ascii="Fire sans" w:eastAsia="Fira Sans" w:hAnsi="Fire sans" w:cs="Fira Sans"/>
                <w:b/>
                <w:bCs/>
                <w:color w:val="000000"/>
                <w:sz w:val="20"/>
                <w:szCs w:val="20"/>
              </w:rPr>
            </w:pPr>
            <w:r w:rsidRPr="00FC1DD8">
              <w:rPr>
                <w:rStyle w:val="documentcompanyname"/>
                <w:rFonts w:ascii="Fire sans" w:hAnsi="Fire sans"/>
                <w:color w:val="000000"/>
                <w:sz w:val="20"/>
                <w:szCs w:val="20"/>
              </w:rPr>
              <w:t>OMNISHORE MED TECH</w:t>
            </w:r>
            <w:r w:rsidRPr="00FC1DD8">
              <w:rPr>
                <w:rStyle w:val="documentleft-box"/>
                <w:rFonts w:ascii="Fire sans" w:eastAsia="Fira Sans" w:hAnsi="Fire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FC1DD8">
              <w:rPr>
                <w:rStyle w:val="span"/>
                <w:rFonts w:ascii="Fire sans" w:eastAsia="Fira Sans" w:hAnsi="Fire sans" w:cs="Fira Sans"/>
                <w:b/>
                <w:bCs/>
                <w:color w:val="000000"/>
                <w:sz w:val="20"/>
                <w:szCs w:val="20"/>
              </w:rPr>
              <w:t>- Casablanca</w:t>
            </w:r>
          </w:p>
          <w:p w14:paraId="7B1DC9CC" w14:textId="77777777" w:rsidR="00455F23" w:rsidRPr="00FC1DD8" w:rsidRDefault="00FC1DD8">
            <w:pPr>
              <w:pStyle w:val="divdocumentulli"/>
              <w:numPr>
                <w:ilvl w:val="0"/>
                <w:numId w:val="1"/>
              </w:numPr>
              <w:spacing w:before="60" w:line="260" w:lineRule="atLeast"/>
              <w:ind w:left="200" w:hanging="192"/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Designed and optimized ETL pipelines in</w:t>
            </w:r>
            <w:r w:rsidRPr="00FC1DD8">
              <w:rPr>
                <w:rStyle w:val="documentstrong"/>
                <w:rFonts w:ascii="Fire sans" w:hAnsi="Fire sans"/>
                <w:color w:val="000000"/>
                <w:sz w:val="20"/>
                <w:szCs w:val="20"/>
              </w:rPr>
              <w:t xml:space="preserve"> </w:t>
            </w:r>
            <w:r w:rsidRPr="00FC1DD8">
              <w:rPr>
                <w:rStyle w:val="documentstrong"/>
                <w:rFonts w:ascii="Fire sans" w:hAnsi="Fire sans"/>
                <w:b w:val="0"/>
                <w:bCs w:val="0"/>
                <w:color w:val="000000"/>
                <w:sz w:val="20"/>
                <w:szCs w:val="20"/>
              </w:rPr>
              <w:t>SQL Server Integration Services (SSIS)</w:t>
            </w: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, improving data processing efficiency by 30%.</w:t>
            </w:r>
          </w:p>
          <w:p w14:paraId="40D382C8" w14:textId="77777777" w:rsidR="00455F23" w:rsidRPr="00FC1DD8" w:rsidRDefault="00FC1DD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00" w:hanging="192"/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Developed and managed enterprise-level data integration workflows, ensuring secure and consistent database operations.</w:t>
            </w:r>
          </w:p>
          <w:p w14:paraId="0D4D0D3F" w14:textId="77777777" w:rsidR="00455F23" w:rsidRPr="00FC1DD8" w:rsidRDefault="00FC1DD8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00" w:hanging="192"/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Collaborated with the Microsoft team on data migration projects supporting large-scale healthcare systems.</w:t>
            </w:r>
          </w:p>
          <w:p w14:paraId="6001F483" w14:textId="77777777" w:rsidR="00455F23" w:rsidRPr="00FC1DD8" w:rsidRDefault="00FC1DD8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txtBold"/>
                <w:rFonts w:ascii="Fire sans" w:hAnsi="Fire sans"/>
                <w:color w:val="000000"/>
                <w:sz w:val="20"/>
                <w:szCs w:val="20"/>
              </w:rPr>
              <w:t>Cybersecurity Intern</w:t>
            </w: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, </w:t>
            </w:r>
            <w:r w:rsidRPr="00FC1DD8">
              <w:rPr>
                <w:rStyle w:val="divdocumentjobdates"/>
                <w:rFonts w:ascii="Fire sans" w:hAnsi="Fire sans"/>
                <w:color w:val="000000"/>
                <w:sz w:val="20"/>
                <w:szCs w:val="20"/>
              </w:rPr>
              <w:t>07/2023 to 09/2023</w:t>
            </w: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</w:p>
          <w:p w14:paraId="460E427F" w14:textId="77777777" w:rsidR="00455F23" w:rsidRPr="00FC1DD8" w:rsidRDefault="00FC1DD8">
            <w:pPr>
              <w:pStyle w:val="documentpaddedline"/>
              <w:spacing w:line="260" w:lineRule="atLeast"/>
              <w:rPr>
                <w:rStyle w:val="documentleft-box"/>
                <w:rFonts w:ascii="Fire sans" w:eastAsia="Fira Sans" w:hAnsi="Fire sans" w:cs="Fira Sans"/>
                <w:b/>
                <w:bCs/>
                <w:color w:val="000000"/>
                <w:sz w:val="20"/>
                <w:szCs w:val="20"/>
              </w:rPr>
            </w:pPr>
            <w:r w:rsidRPr="00FC1DD8">
              <w:rPr>
                <w:rStyle w:val="documentcompanyname"/>
                <w:rFonts w:ascii="Fire sans" w:hAnsi="Fire sans"/>
                <w:color w:val="000000"/>
                <w:sz w:val="20"/>
                <w:szCs w:val="20"/>
              </w:rPr>
              <w:t>PC INFO</w:t>
            </w:r>
            <w:r w:rsidRPr="00FC1DD8">
              <w:rPr>
                <w:rStyle w:val="documentleft-box"/>
                <w:rFonts w:ascii="Fire sans" w:eastAsia="Fira Sans" w:hAnsi="Fire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FC1DD8">
              <w:rPr>
                <w:rStyle w:val="span"/>
                <w:rFonts w:ascii="Fire sans" w:eastAsia="Fira Sans" w:hAnsi="Fire sans" w:cs="Fira Sans"/>
                <w:b/>
                <w:bCs/>
                <w:color w:val="000000"/>
                <w:sz w:val="20"/>
                <w:szCs w:val="20"/>
              </w:rPr>
              <w:t>- Casablanca</w:t>
            </w:r>
          </w:p>
          <w:p w14:paraId="2C19D41C" w14:textId="77777777" w:rsidR="00455F23" w:rsidRPr="00FC1DD8" w:rsidRDefault="00FC1DD8">
            <w:pPr>
              <w:pStyle w:val="divdocumentulli"/>
              <w:numPr>
                <w:ilvl w:val="0"/>
                <w:numId w:val="2"/>
              </w:numPr>
              <w:spacing w:before="60" w:line="260" w:lineRule="atLeast"/>
              <w:ind w:left="200" w:hanging="192"/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Conducted vulnerability assessments and implemented IT risk management measures.</w:t>
            </w:r>
          </w:p>
          <w:p w14:paraId="75EB0512" w14:textId="77777777" w:rsidR="00455F23" w:rsidRPr="00FC1DD8" w:rsidRDefault="00FC1DD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00" w:hanging="192"/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Deployed and monitored network and system security solutions, reducing security incidents by 20%.</w:t>
            </w:r>
          </w:p>
          <w:p w14:paraId="542E67A4" w14:textId="77777777" w:rsidR="00455F23" w:rsidRPr="00FC1DD8" w:rsidRDefault="00FC1DD8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00" w:hanging="192"/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Raised user awareness through training sessions on best practices in cybersecurity.</w:t>
            </w:r>
          </w:p>
          <w:p w14:paraId="134AF232" w14:textId="77777777" w:rsidR="00455F23" w:rsidRPr="00FC1DD8" w:rsidRDefault="00FC1DD8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txtBold"/>
                <w:rFonts w:ascii="Fire sans" w:hAnsi="Fire sans"/>
                <w:color w:val="000000"/>
                <w:sz w:val="20"/>
                <w:szCs w:val="20"/>
              </w:rPr>
              <w:t>FOOTBALL COACH</w:t>
            </w: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, </w:t>
            </w:r>
            <w:r w:rsidRPr="00FC1DD8">
              <w:rPr>
                <w:rStyle w:val="divdocumentjobdates"/>
                <w:rFonts w:ascii="Fire sans" w:hAnsi="Fire sans"/>
                <w:color w:val="000000"/>
                <w:sz w:val="20"/>
                <w:szCs w:val="20"/>
              </w:rPr>
              <w:t>09/2019 to 01/2020</w:t>
            </w: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</w:p>
          <w:p w14:paraId="3D3A260E" w14:textId="77777777" w:rsidR="00455F23" w:rsidRPr="00FC1DD8" w:rsidRDefault="00FC1DD8">
            <w:pPr>
              <w:pStyle w:val="documentpaddedline"/>
              <w:spacing w:line="260" w:lineRule="atLeast"/>
              <w:rPr>
                <w:rStyle w:val="documentleft-box"/>
                <w:rFonts w:ascii="Fire sans" w:eastAsia="Fira Sans" w:hAnsi="Fire sans" w:cs="Fira Sans"/>
                <w:b/>
                <w:bCs/>
                <w:color w:val="000000"/>
                <w:sz w:val="20"/>
                <w:szCs w:val="20"/>
              </w:rPr>
            </w:pPr>
            <w:r w:rsidRPr="00FC1DD8">
              <w:rPr>
                <w:rStyle w:val="documentcompanyname"/>
                <w:rFonts w:ascii="Fire sans" w:hAnsi="Fire sans"/>
                <w:color w:val="000000"/>
                <w:sz w:val="20"/>
                <w:szCs w:val="20"/>
              </w:rPr>
              <w:t>KINGAN FC</w:t>
            </w:r>
            <w:r w:rsidRPr="00FC1DD8">
              <w:rPr>
                <w:rStyle w:val="documentleft-box"/>
                <w:rFonts w:ascii="Fire sans" w:eastAsia="Fira Sans" w:hAnsi="Fire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FC1DD8">
              <w:rPr>
                <w:rStyle w:val="span"/>
                <w:rFonts w:ascii="Fire sans" w:eastAsia="Fira Sans" w:hAnsi="Fire sans" w:cs="Fira Sans"/>
                <w:b/>
                <w:bCs/>
                <w:color w:val="000000"/>
                <w:sz w:val="20"/>
                <w:szCs w:val="20"/>
              </w:rPr>
              <w:t>- Suzhou</w:t>
            </w:r>
          </w:p>
          <w:p w14:paraId="7AD2C245" w14:textId="77777777" w:rsidR="00455F23" w:rsidRPr="00FC1DD8" w:rsidRDefault="00FC1DD8">
            <w:pPr>
              <w:pStyle w:val="divdocumentulli"/>
              <w:numPr>
                <w:ilvl w:val="0"/>
                <w:numId w:val="3"/>
              </w:numPr>
              <w:spacing w:before="60" w:line="260" w:lineRule="atLeast"/>
              <w:ind w:left="200" w:hanging="192"/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Trained and mentored children under 12, improving both their technical and physical performance.</w:t>
            </w:r>
          </w:p>
          <w:p w14:paraId="0273D372" w14:textId="77777777" w:rsidR="00455F23" w:rsidRPr="00FC1DD8" w:rsidRDefault="00FC1DD8">
            <w:pPr>
              <w:pStyle w:val="divdocumentulli"/>
              <w:numPr>
                <w:ilvl w:val="0"/>
                <w:numId w:val="3"/>
              </w:numPr>
              <w:spacing w:line="260" w:lineRule="atLeast"/>
              <w:ind w:left="200" w:hanging="192"/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Focused on teamwork, discipline, and holistic development.</w:t>
            </w:r>
          </w:p>
          <w:p w14:paraId="308371FD" w14:textId="77777777" w:rsidR="00455F23" w:rsidRPr="00FC1DD8" w:rsidRDefault="00FC1DD8">
            <w:pPr>
              <w:pStyle w:val="bottomlowborder"/>
              <w:rPr>
                <w:rStyle w:val="documentlef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</w:rPr>
              <w:t> </w:t>
            </w:r>
          </w:p>
          <w:p w14:paraId="3DB8CBE2" w14:textId="77777777" w:rsidR="00455F23" w:rsidRPr="00FC1DD8" w:rsidRDefault="00FC1DD8">
            <w:pPr>
              <w:pStyle w:val="topborder"/>
              <w:rPr>
                <w:rStyle w:val="documentlef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</w:rPr>
              <w:t> </w:t>
            </w:r>
          </w:p>
          <w:p w14:paraId="757266D4" w14:textId="77777777" w:rsidR="00455F23" w:rsidRPr="00FC1DD8" w:rsidRDefault="00FC1DD8">
            <w:pPr>
              <w:pStyle w:val="documentsectiontoppadding"/>
              <w:rPr>
                <w:rStyle w:val="documentlef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</w:rPr>
              <w:t> </w:t>
            </w:r>
          </w:p>
          <w:p w14:paraId="40DFC907" w14:textId="554149E8" w:rsidR="00455F23" w:rsidRPr="00FC1DD8" w:rsidRDefault="00FC1DD8" w:rsidP="00E31AEF">
            <w:pPr>
              <w:pStyle w:val="documentheading"/>
              <w:tabs>
                <w:tab w:val="center" w:pos="3315"/>
                <w:tab w:val="left" w:pos="3912"/>
              </w:tabs>
              <w:rPr>
                <w:rStyle w:val="documentleft-box"/>
                <w:rFonts w:ascii="Fire sans" w:hAnsi="Fire sans"/>
                <w:color w:val="000000"/>
              </w:rPr>
            </w:pPr>
            <w:r w:rsidRPr="00FC1DD8">
              <w:rPr>
                <w:rStyle w:val="documentsectiontitle"/>
                <w:rFonts w:ascii="Fire sans" w:hAnsi="Fire sans"/>
                <w:highlight w:val="white"/>
              </w:rPr>
              <w:t>Education </w:t>
            </w:r>
            <w:r w:rsidR="00E31AEF" w:rsidRPr="00FC1DD8">
              <w:rPr>
                <w:rStyle w:val="documentsectiontitle"/>
                <w:rFonts w:ascii="Fire sans" w:hAnsi="Fire sans"/>
                <w:highlight w:val="white"/>
              </w:rPr>
              <w:tab/>
            </w:r>
            <w:r w:rsidR="00E31AEF" w:rsidRPr="00FC1DD8">
              <w:rPr>
                <w:rStyle w:val="documentsectiontitle"/>
                <w:rFonts w:ascii="Fire sans" w:hAnsi="Fire sans"/>
                <w:highlight w:val="white"/>
              </w:rPr>
              <w:tab/>
            </w:r>
          </w:p>
          <w:p w14:paraId="642FEEAD" w14:textId="77777777" w:rsidR="00455F23" w:rsidRPr="00FC1DD8" w:rsidRDefault="00FC1DD8">
            <w:pPr>
              <w:pStyle w:val="documentpaddedline"/>
              <w:spacing w:line="260" w:lineRule="atLeast"/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ivdocumentdegree"/>
                <w:rFonts w:ascii="Fire sans" w:hAnsi="Fire sans"/>
                <w:color w:val="000000"/>
                <w:sz w:val="20"/>
                <w:szCs w:val="20"/>
              </w:rPr>
              <w:t>Bachelor's degree</w:t>
            </w: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, </w:t>
            </w:r>
            <w:r w:rsidRPr="00FC1DD8">
              <w:rPr>
                <w:rStyle w:val="divdocumentprogramline"/>
                <w:rFonts w:ascii="Fire sans" w:hAnsi="Fire sans"/>
                <w:color w:val="000000"/>
                <w:sz w:val="20"/>
                <w:szCs w:val="20"/>
              </w:rPr>
              <w:t>Software Engineering</w:t>
            </w: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, </w:t>
            </w:r>
            <w:r w:rsidRPr="00FC1DD8">
              <w:rPr>
                <w:rStyle w:val="span"/>
                <w:rFonts w:ascii="Fire sans" w:eastAsia="Fira Sans Medium" w:hAnsi="Fire sans" w:cs="Fira Sans Medium"/>
                <w:color w:val="000000"/>
                <w:sz w:val="20"/>
                <w:szCs w:val="20"/>
              </w:rPr>
              <w:t>01/2025</w:t>
            </w:r>
            <w:r w:rsidRPr="00FC1DD8">
              <w:rPr>
                <w:rStyle w:val="divdocumentjobdates"/>
                <w:rFonts w:ascii="Fire sans" w:hAnsi="Fire sans"/>
                <w:color w:val="000000"/>
                <w:sz w:val="20"/>
                <w:szCs w:val="20"/>
              </w:rPr>
              <w:t xml:space="preserve"> </w:t>
            </w:r>
          </w:p>
          <w:p w14:paraId="1DE45A96" w14:textId="75EAA882" w:rsidR="00455F23" w:rsidRPr="00FC1DD8" w:rsidRDefault="00FC1DD8">
            <w:pPr>
              <w:pStyle w:val="documentpaddedline"/>
              <w:spacing w:line="260" w:lineRule="atLeast"/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companyname"/>
                <w:rFonts w:ascii="Fire sans" w:hAnsi="Fire sans"/>
                <w:b w:val="0"/>
                <w:bCs w:val="0"/>
                <w:color w:val="000000"/>
                <w:sz w:val="20"/>
                <w:szCs w:val="20"/>
              </w:rPr>
              <w:t>Eastern Mediterranean University</w:t>
            </w: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–</w:t>
            </w: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  <w:r w:rsidRPr="00FC1DD8">
              <w:rPr>
                <w:rStyle w:val="divdocumenteduc-secjobcity"/>
                <w:rFonts w:ascii="Fire sans" w:hAnsi="Fire sans"/>
                <w:color w:val="000000"/>
                <w:sz w:val="20"/>
                <w:szCs w:val="20"/>
              </w:rPr>
              <w:t>North Cyprus</w:t>
            </w: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</w:p>
          <w:p w14:paraId="5C73EA02" w14:textId="77777777" w:rsidR="00455F23" w:rsidRPr="00FC1DD8" w:rsidRDefault="00FC1DD8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ivdocumentprogramline"/>
                <w:rFonts w:ascii="Fire sans" w:hAnsi="Fire sans"/>
                <w:color w:val="000000"/>
                <w:sz w:val="20"/>
                <w:szCs w:val="20"/>
              </w:rPr>
              <w:t>Spanish (Level 2)</w:t>
            </w: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, </w:t>
            </w:r>
            <w:r w:rsidRPr="00FC1DD8">
              <w:rPr>
                <w:rStyle w:val="span"/>
                <w:rFonts w:ascii="Fire sans" w:eastAsia="Fira Sans Medium" w:hAnsi="Fire sans" w:cs="Fira Sans Medium"/>
                <w:color w:val="000000"/>
                <w:sz w:val="20"/>
                <w:szCs w:val="20"/>
              </w:rPr>
              <w:t>01/2021</w:t>
            </w:r>
            <w:r w:rsidRPr="00FC1DD8">
              <w:rPr>
                <w:rStyle w:val="divdocumentjobdates"/>
                <w:rFonts w:ascii="Fire sans" w:hAnsi="Fire sans"/>
                <w:color w:val="000000"/>
                <w:sz w:val="20"/>
                <w:szCs w:val="20"/>
              </w:rPr>
              <w:t xml:space="preserve"> </w:t>
            </w:r>
          </w:p>
          <w:p w14:paraId="65E52D6F" w14:textId="76AA240B" w:rsidR="00455F23" w:rsidRPr="00FC1DD8" w:rsidRDefault="00FC1DD8">
            <w:pPr>
              <w:pStyle w:val="documentpaddedline"/>
              <w:spacing w:line="260" w:lineRule="atLeast"/>
              <w:rPr>
                <w:rStyle w:val="documentleft-box"/>
                <w:rFonts w:ascii="Fire sans" w:eastAsia="Fira Sans Light" w:hAnsi="Fire sans" w:cs="Fira Sans Light"/>
                <w:b/>
                <w:bCs/>
                <w:color w:val="000000"/>
                <w:sz w:val="20"/>
                <w:szCs w:val="20"/>
              </w:rPr>
            </w:pPr>
            <w:r w:rsidRPr="00FC1DD8">
              <w:rPr>
                <w:rStyle w:val="documentcompanyname"/>
                <w:rFonts w:ascii="Fire sans" w:hAnsi="Fire sans"/>
                <w:b w:val="0"/>
                <w:bCs w:val="0"/>
                <w:color w:val="000000"/>
                <w:sz w:val="20"/>
                <w:szCs w:val="20"/>
              </w:rPr>
              <w:t>Instituto Cervantes</w:t>
            </w:r>
            <w:r w:rsidRPr="00FC1DD8">
              <w:rPr>
                <w:rStyle w:val="documentleft-box"/>
                <w:rFonts w:ascii="Fire sans" w:eastAsia="Fira Sans Light" w:hAnsi="Fire sans" w:cs="Fira Sans Light"/>
                <w:b/>
                <w:bCs/>
              </w:rPr>
              <w:t xml:space="preserve">, </w:t>
            </w:r>
            <w:r w:rsidRPr="00FC1DD8">
              <w:rPr>
                <w:rStyle w:val="documentleft-box"/>
                <w:rFonts w:ascii="Fire sans" w:eastAsia="Fira Sans Light" w:hAnsi="Fire sans" w:cs="Fira Sans Light"/>
                <w:sz w:val="20"/>
                <w:szCs w:val="20"/>
              </w:rPr>
              <w:t>Morocco</w:t>
            </w:r>
          </w:p>
          <w:p w14:paraId="240CEBF2" w14:textId="77777777" w:rsidR="00455F23" w:rsidRPr="00FC1DD8" w:rsidRDefault="00FC1DD8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ivdocumentprogramline"/>
                <w:rFonts w:ascii="Fire sans" w:hAnsi="Fire sans"/>
                <w:color w:val="000000"/>
                <w:sz w:val="20"/>
                <w:szCs w:val="20"/>
              </w:rPr>
              <w:t>Chinese (Level 2)</w:t>
            </w: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, </w:t>
            </w:r>
            <w:r w:rsidRPr="00FC1DD8">
              <w:rPr>
                <w:rStyle w:val="span"/>
                <w:rFonts w:ascii="Fire sans" w:eastAsia="Fira Sans Medium" w:hAnsi="Fire sans" w:cs="Fira Sans Medium"/>
                <w:color w:val="000000"/>
                <w:sz w:val="20"/>
                <w:szCs w:val="20"/>
              </w:rPr>
              <w:t>01/2020</w:t>
            </w:r>
            <w:r w:rsidRPr="00FC1DD8">
              <w:rPr>
                <w:rStyle w:val="divdocumentjobdates"/>
                <w:rFonts w:ascii="Fire sans" w:hAnsi="Fire sans"/>
                <w:color w:val="000000"/>
                <w:sz w:val="20"/>
                <w:szCs w:val="20"/>
              </w:rPr>
              <w:t xml:space="preserve"> </w:t>
            </w:r>
          </w:p>
          <w:p w14:paraId="1EC4569E" w14:textId="47B92ABD" w:rsidR="00455F23" w:rsidRPr="00FC1DD8" w:rsidRDefault="00FC1DD8">
            <w:pPr>
              <w:pStyle w:val="documentpaddedline"/>
              <w:spacing w:line="260" w:lineRule="atLeast"/>
              <w:rPr>
                <w:rStyle w:val="documentleft-box"/>
                <w:rFonts w:ascii="Fire sans" w:eastAsia="Fira Sans Light" w:hAnsi="Fire sans" w:cs="Fira Sans Light"/>
                <w:b/>
                <w:bCs/>
                <w:color w:val="000000"/>
                <w:sz w:val="20"/>
                <w:szCs w:val="20"/>
              </w:rPr>
            </w:pPr>
            <w:r w:rsidRPr="00FC1DD8">
              <w:rPr>
                <w:rStyle w:val="documentcompanyname"/>
                <w:rFonts w:ascii="Fire sans" w:hAnsi="Fire sans"/>
                <w:b w:val="0"/>
                <w:bCs w:val="0"/>
                <w:color w:val="000000"/>
                <w:sz w:val="20"/>
                <w:szCs w:val="20"/>
              </w:rPr>
              <w:t>Soochow University</w:t>
            </w:r>
            <w:r w:rsidRPr="00FC1DD8">
              <w:rPr>
                <w:rStyle w:val="documentleft-box"/>
                <w:rFonts w:ascii="Fire sans" w:eastAsia="Fira Sans Light" w:hAnsi="Fire sans" w:cs="Fira Sans Light"/>
                <w:b/>
                <w:bCs/>
              </w:rPr>
              <w:t xml:space="preserve">, </w:t>
            </w:r>
            <w:r w:rsidRPr="00FC1DD8">
              <w:rPr>
                <w:rStyle w:val="documentleft-box"/>
                <w:rFonts w:ascii="Fire sans" w:eastAsia="Fira Sans Light" w:hAnsi="Fire sans" w:cs="Fira Sans Light"/>
                <w:sz w:val="20"/>
                <w:szCs w:val="20"/>
              </w:rPr>
              <w:t>China</w:t>
            </w:r>
          </w:p>
          <w:p w14:paraId="6D3BAB9C" w14:textId="77777777" w:rsidR="00455F23" w:rsidRPr="00FC1DD8" w:rsidRDefault="00FC1DD8">
            <w:pPr>
              <w:pStyle w:val="documentpaddedline"/>
              <w:pBdr>
                <w:top w:val="none" w:sz="0" w:space="15" w:color="auto"/>
              </w:pBdr>
              <w:spacing w:line="260" w:lineRule="atLeast"/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ivdocumentprogramline"/>
                <w:rFonts w:ascii="Fire sans" w:hAnsi="Fire sans"/>
                <w:color w:val="000000"/>
                <w:sz w:val="20"/>
                <w:szCs w:val="20"/>
              </w:rPr>
              <w:t>Engineering Prep</w:t>
            </w: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, </w:t>
            </w:r>
            <w:r w:rsidRPr="00FC1DD8">
              <w:rPr>
                <w:rStyle w:val="span"/>
                <w:rFonts w:ascii="Fire sans" w:eastAsia="Fira Sans Medium" w:hAnsi="Fire sans" w:cs="Fira Sans Medium"/>
                <w:color w:val="000000"/>
                <w:sz w:val="20"/>
                <w:szCs w:val="20"/>
              </w:rPr>
              <w:t>01/2018</w:t>
            </w:r>
            <w:r w:rsidRPr="00FC1DD8">
              <w:rPr>
                <w:rStyle w:val="divdocumentjobdates"/>
                <w:rFonts w:ascii="Fire sans" w:hAnsi="Fire sans"/>
                <w:color w:val="000000"/>
                <w:sz w:val="20"/>
                <w:szCs w:val="20"/>
              </w:rPr>
              <w:t xml:space="preserve"> </w:t>
            </w:r>
          </w:p>
          <w:p w14:paraId="25337310" w14:textId="05A79B70" w:rsidR="00455F23" w:rsidRPr="00FC1DD8" w:rsidRDefault="00FC1DD8">
            <w:pPr>
              <w:pStyle w:val="documentpaddedline"/>
              <w:spacing w:line="260" w:lineRule="atLeast"/>
              <w:rPr>
                <w:rStyle w:val="documentleft-box"/>
                <w:rFonts w:ascii="Fire sans" w:eastAsia="Fira Sans Light" w:hAnsi="Fire sans" w:cs="Fira Sans Light"/>
                <w:b/>
                <w:bCs/>
                <w:color w:val="000000"/>
                <w:sz w:val="20"/>
                <w:szCs w:val="20"/>
              </w:rPr>
            </w:pPr>
            <w:r w:rsidRPr="00FC1DD8">
              <w:rPr>
                <w:rStyle w:val="documentcompanyname"/>
                <w:rFonts w:ascii="Fire sans" w:hAnsi="Fire sans"/>
                <w:b w:val="0"/>
                <w:bCs w:val="0"/>
                <w:color w:val="000000"/>
                <w:sz w:val="20"/>
                <w:szCs w:val="20"/>
              </w:rPr>
              <w:t>EIGSICA, Morocco</w:t>
            </w:r>
          </w:p>
          <w:p w14:paraId="41D1FC29" w14:textId="77777777" w:rsidR="00455F23" w:rsidRPr="00FC1DD8" w:rsidRDefault="00FC1DD8">
            <w:pPr>
              <w:pStyle w:val="bottomlowborder"/>
              <w:rPr>
                <w:rStyle w:val="documentlef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</w:rPr>
              <w:t> </w:t>
            </w:r>
          </w:p>
          <w:p w14:paraId="0DE32662" w14:textId="099CAA39" w:rsidR="00455F23" w:rsidRPr="00FC1DD8" w:rsidRDefault="00FC1DD8" w:rsidP="00FC1DD8">
            <w:pPr>
              <w:pStyle w:val="topborder"/>
              <w:rPr>
                <w:rStyle w:val="documentlef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: </w:t>
            </w:r>
          </w:p>
          <w:p w14:paraId="5E442AB5" w14:textId="77777777" w:rsidR="00455F23" w:rsidRPr="00FC1DD8" w:rsidRDefault="00FC1DD8">
            <w:pPr>
              <w:pStyle w:val="documentleft-boxsectionnth-last-child1bottomlowborder"/>
              <w:pBdr>
                <w:top w:val="none" w:sz="0" w:space="5" w:color="auto"/>
                <w:bottom w:val="single" w:sz="8" w:space="0" w:color="094D73"/>
              </w:pBdr>
              <w:spacing w:line="20" w:lineRule="atLeast"/>
              <w:rPr>
                <w:rStyle w:val="documentleft-box"/>
                <w:rFonts w:ascii="Fire sans" w:eastAsia="Fira Sans Light" w:hAnsi="Fire sans" w:cs="Fira Sans Light"/>
                <w:color w:val="000000"/>
                <w:sz w:val="2"/>
                <w:szCs w:val="2"/>
              </w:rPr>
            </w:pPr>
            <w:r w:rsidRPr="00FC1DD8">
              <w:rPr>
                <w:rStyle w:val="documentleft-box"/>
                <w:rFonts w:ascii="Fire sans" w:eastAsia="Fira Sans Light" w:hAnsi="Fire sans" w:cs="Fira Sans Light"/>
                <w:color w:val="000000"/>
                <w:sz w:val="2"/>
                <w:szCs w:val="2"/>
              </w:rPr>
              <w:t> </w:t>
            </w:r>
          </w:p>
        </w:tc>
        <w:tc>
          <w:tcPr>
            <w:tcW w:w="3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82748ED" w14:textId="77777777" w:rsidR="00455F23" w:rsidRPr="00FC1DD8" w:rsidRDefault="00455F23">
            <w:pPr>
              <w:pStyle w:val="leftboxrightpaddingcellParagraph"/>
              <w:spacing w:line="260" w:lineRule="atLeast"/>
              <w:textAlignment w:val="auto"/>
              <w:rPr>
                <w:rStyle w:val="leftboxrightpaddingcell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</w:p>
        </w:tc>
        <w:tc>
          <w:tcPr>
            <w:tcW w:w="3576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25B0E0" w14:textId="77777777" w:rsidR="00455F23" w:rsidRPr="00FC1DD8" w:rsidRDefault="00FC1DD8">
            <w:pPr>
              <w:pStyle w:val="documentleft-boxsectionnth-child1toppadding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 </w:t>
            </w:r>
          </w:p>
          <w:p w14:paraId="3EFF2FC2" w14:textId="0CF4A70E" w:rsidR="00455F23" w:rsidRPr="00FC1DD8" w:rsidRDefault="00FC1DD8">
            <w:pPr>
              <w:pStyle w:val="documentheading"/>
              <w:rPr>
                <w:rStyle w:val="documentright-box"/>
                <w:rFonts w:ascii="Fire sans" w:hAnsi="Fire sans"/>
                <w:color w:val="000000"/>
                <w:sz w:val="24"/>
                <w:szCs w:val="24"/>
              </w:rPr>
            </w:pPr>
            <w:r w:rsidRPr="00FC1DD8">
              <w:rPr>
                <w:rStyle w:val="documentsectiontitle"/>
                <w:rFonts w:ascii="Fire sans" w:hAnsi="Fire sans"/>
                <w:sz w:val="24"/>
                <w:szCs w:val="24"/>
                <w:highlight w:val="white"/>
              </w:rPr>
              <w:t>Contact </w:t>
            </w:r>
          </w:p>
          <w:p w14:paraId="1C2BDD7A" w14:textId="77777777" w:rsidR="00455F23" w:rsidRPr="00FC1DD8" w:rsidRDefault="00FC1DD8">
            <w:pPr>
              <w:pStyle w:val="documentpaddedline"/>
              <w:spacing w:line="260" w:lineRule="atLeast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" w:hAnsi="Fire sans" w:cs="Fira Sans"/>
                <w:b/>
                <w:bCs/>
                <w:color w:val="000000"/>
                <w:sz w:val="20"/>
                <w:szCs w:val="20"/>
              </w:rPr>
              <w:t>Phone</w:t>
            </w:r>
            <w:r w:rsidRPr="00FC1DD8">
              <w:rPr>
                <w:rStyle w:val="documentbeforecolonspace"/>
                <w:rFonts w:ascii="Fire sans" w:eastAsia="Fira Sans" w:hAnsi="Fire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FC1DD8">
              <w:rPr>
                <w:rStyle w:val="documenttxtBold"/>
                <w:rFonts w:ascii="Fire sans" w:hAnsi="Fire sans"/>
                <w:color w:val="000000"/>
                <w:sz w:val="20"/>
                <w:szCs w:val="20"/>
              </w:rPr>
              <w:t xml:space="preserve">: </w:t>
            </w: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+21259916501</w:t>
            </w:r>
          </w:p>
          <w:p w14:paraId="59DC4612" w14:textId="77777777" w:rsidR="00455F23" w:rsidRPr="00FC1DD8" w:rsidRDefault="00FC1DD8">
            <w:pPr>
              <w:pStyle w:val="documentpaddedline"/>
              <w:spacing w:line="260" w:lineRule="atLeast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txtBold"/>
                <w:rFonts w:ascii="Fire sans" w:hAnsi="Fire sans"/>
                <w:color w:val="000000"/>
                <w:sz w:val="20"/>
                <w:szCs w:val="20"/>
              </w:rPr>
              <w:t>Email</w:t>
            </w:r>
            <w:r w:rsidRPr="00FC1DD8">
              <w:rPr>
                <w:rStyle w:val="documentbeforecolonspace"/>
                <w:rFonts w:ascii="Fire sans" w:eastAsia="Fira Sans" w:hAnsi="Fire sans" w:cs="Fira Sans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FC1DD8">
              <w:rPr>
                <w:rStyle w:val="documenttxtBold"/>
                <w:rFonts w:ascii="Fire sans" w:hAnsi="Fire sans"/>
                <w:color w:val="000000"/>
                <w:sz w:val="20"/>
                <w:szCs w:val="20"/>
              </w:rPr>
              <w:t xml:space="preserve">: </w:t>
            </w: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mn.elaakil@gmail.com</w:t>
            </w:r>
          </w:p>
          <w:p w14:paraId="7278F594" w14:textId="50FFADC3" w:rsidR="00455F23" w:rsidRPr="00FC1DD8" w:rsidRDefault="00FC1DD8" w:rsidP="00E31AEF">
            <w:pPr>
              <w:pStyle w:val="bottomlowborder"/>
              <w:tabs>
                <w:tab w:val="center" w:pos="1923"/>
              </w:tabs>
              <w:rPr>
                <w:rStyle w:val="documentrigh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</w:rPr>
              <w:t> </w:t>
            </w:r>
            <w:r w:rsidR="00E31AEF" w:rsidRPr="00FC1DD8">
              <w:rPr>
                <w:rStyle w:val="documentright-box"/>
                <w:rFonts w:ascii="Fire sans" w:eastAsia="Fira Sans Light" w:hAnsi="Fire sans" w:cs="Fira Sans Light"/>
                <w:color w:val="000000"/>
              </w:rPr>
              <w:tab/>
            </w:r>
          </w:p>
          <w:p w14:paraId="7AD3F6D0" w14:textId="77777777" w:rsidR="00E31AEF" w:rsidRPr="00FC1DD8" w:rsidRDefault="00E31AEF" w:rsidP="00E31AEF">
            <w:pPr>
              <w:pStyle w:val="div"/>
              <w:spacing w:line="260" w:lineRule="atLeast"/>
              <w:rPr>
                <w:rStyle w:val="documentsectiontitle"/>
                <w:rFonts w:ascii="Fire sans" w:hAnsi="Fire sans"/>
                <w:b/>
                <w:bCs/>
              </w:rPr>
            </w:pPr>
            <w:r w:rsidRPr="00FC1DD8">
              <w:rPr>
                <w:rStyle w:val="documentsectiontitle"/>
                <w:rFonts w:ascii="Fire sans" w:hAnsi="Fire sans"/>
                <w:b/>
                <w:bCs/>
                <w:highlight w:val="white"/>
              </w:rPr>
              <w:t xml:space="preserve">Techincal skills </w:t>
            </w:r>
          </w:p>
          <w:p w14:paraId="13C250DE" w14:textId="7D438A79" w:rsidR="00E31AEF" w:rsidRPr="00FC1DD8" w:rsidRDefault="00E31AEF" w:rsidP="00E31AEF">
            <w:pPr>
              <w:pStyle w:val="div"/>
              <w:spacing w:line="260" w:lineRule="atLeast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skliSecfieldp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-</w:t>
            </w:r>
            <w:r w:rsidRPr="00FC1DD8">
              <w:rPr>
                <w:rStyle w:val="documentskliSecfieldp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Programming: Python, PHP, JavaScript, HTML, CSS, React, Laravel</w:t>
            </w: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</w:p>
          <w:p w14:paraId="20A51FE1" w14:textId="7109A7C0" w:rsidR="00E31AEF" w:rsidRPr="00FC1DD8" w:rsidRDefault="00E31AEF" w:rsidP="00E31AEF">
            <w:pPr>
              <w:pStyle w:val="div"/>
              <w:spacing w:before="100" w:line="260" w:lineRule="atLeast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skliSecfieldp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-</w:t>
            </w:r>
            <w:r w:rsidRPr="00FC1DD8">
              <w:rPr>
                <w:rStyle w:val="documentskliSecfieldp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Databases: SQL Server, MySQL</w:t>
            </w: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</w:p>
          <w:p w14:paraId="79C4BC4C" w14:textId="1A7564D1" w:rsidR="00E31AEF" w:rsidRPr="00FC1DD8" w:rsidRDefault="00E31AEF" w:rsidP="00E31AEF">
            <w:pPr>
              <w:pStyle w:val="div"/>
              <w:spacing w:before="100" w:line="260" w:lineRule="atLeast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skliSecfieldp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-</w:t>
            </w:r>
            <w:r w:rsidRPr="00FC1DD8">
              <w:rPr>
                <w:rStyle w:val="documentskliSecfieldp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Tools &amp; Systems: Git (CLI), GitHub, Ubuntu, Draw.io, SSIS</w:t>
            </w: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</w:p>
          <w:p w14:paraId="0B78AD58" w14:textId="24A96757" w:rsidR="00E31AEF" w:rsidRPr="00FC1DD8" w:rsidRDefault="00E31AEF" w:rsidP="00E31AEF">
            <w:pPr>
              <w:pStyle w:val="div"/>
              <w:spacing w:before="100" w:line="260" w:lineRule="atLeast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skliSecfieldp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-</w:t>
            </w:r>
            <w:r w:rsidRPr="00FC1DD8">
              <w:rPr>
                <w:rStyle w:val="documentskliSecfieldp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Concepts: REST APIs, ETL, Agile/Scrum, Cybersecurity practices</w:t>
            </w: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</w:p>
          <w:p w14:paraId="0F76EFD4" w14:textId="77777777" w:rsidR="00E31AEF" w:rsidRPr="00FC1DD8" w:rsidRDefault="00E31AEF" w:rsidP="00E31AEF">
            <w:pPr>
              <w:pStyle w:val="div"/>
              <w:spacing w:before="100" w:line="260" w:lineRule="atLeast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</w:p>
          <w:p w14:paraId="0DB3EB08" w14:textId="4946D307" w:rsidR="00455F23" w:rsidRPr="00FC1DD8" w:rsidRDefault="00E31AEF" w:rsidP="00E31AEF">
            <w:pPr>
              <w:rPr>
                <w:rStyle w:val="documentright-box"/>
                <w:rFonts w:ascii="Fire sans" w:eastAsia="Fira Sans Light" w:hAnsi="Fire sans" w:cs="Fira Sans Light"/>
                <w:color w:val="000000"/>
                <w:sz w:val="28"/>
                <w:szCs w:val="28"/>
              </w:rPr>
            </w:pP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8"/>
                <w:szCs w:val="28"/>
              </w:rPr>
              <w:t> </w:t>
            </w:r>
            <w:r w:rsidR="00FC1DD8" w:rsidRPr="00FC1DD8">
              <w:rPr>
                <w:rStyle w:val="documentsectiontitle"/>
                <w:rFonts w:ascii="Fire sans" w:hAnsi="Fire sans"/>
                <w:b/>
                <w:bCs/>
                <w:highlight w:val="white"/>
              </w:rPr>
              <w:t>portfolio</w:t>
            </w:r>
            <w:r w:rsidR="00FC1DD8" w:rsidRPr="00FC1DD8">
              <w:rPr>
                <w:rStyle w:val="documentsectiontitle"/>
                <w:rFonts w:ascii="Fire sans" w:hAnsi="Fire sans"/>
                <w:b/>
                <w:bCs/>
                <w:highlight w:val="white"/>
              </w:rPr>
              <w:t> </w:t>
            </w:r>
          </w:p>
          <w:p w14:paraId="4540A230" w14:textId="77777777" w:rsidR="00E31AEF" w:rsidRPr="00FC1DD8" w:rsidRDefault="00E31AEF" w:rsidP="00E31AEF">
            <w:pPr>
              <w:pStyle w:val="divdocumentulli"/>
              <w:numPr>
                <w:ilvl w:val="0"/>
                <w:numId w:val="4"/>
              </w:numPr>
              <w:spacing w:line="260" w:lineRule="atLeast"/>
              <w:ind w:left="200" w:hanging="192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https://www.linkedin.com/in/mohamed-nouaimelaakil-492748227/</w:t>
            </w:r>
          </w:p>
          <w:p w14:paraId="5B9AE520" w14:textId="77777777" w:rsidR="00E31AEF" w:rsidRPr="00FC1DD8" w:rsidRDefault="00E31AEF" w:rsidP="00E31AEF">
            <w:pPr>
              <w:pStyle w:val="divdocumentulli"/>
              <w:numPr>
                <w:ilvl w:val="0"/>
                <w:numId w:val="4"/>
              </w:numPr>
              <w:spacing w:line="260" w:lineRule="atLeast"/>
              <w:ind w:left="200" w:hanging="192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https://nouaim98.github.io/myportfolio/</w:t>
            </w:r>
          </w:p>
          <w:p w14:paraId="6054E6B9" w14:textId="77777777" w:rsidR="00E31AEF" w:rsidRPr="00FC1DD8" w:rsidRDefault="00E31AEF" w:rsidP="00E31AEF">
            <w:pPr>
              <w:pStyle w:val="divdocumentulli"/>
              <w:numPr>
                <w:ilvl w:val="0"/>
                <w:numId w:val="4"/>
              </w:numPr>
              <w:spacing w:line="260" w:lineRule="atLeast"/>
              <w:ind w:left="200" w:hanging="192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https://github.com/NOUAIM98</w:t>
            </w:r>
          </w:p>
          <w:p w14:paraId="7CA1BAF1" w14:textId="77777777" w:rsidR="00455F23" w:rsidRPr="00FC1DD8" w:rsidRDefault="00FC1DD8">
            <w:pPr>
              <w:pStyle w:val="bottomlowborder"/>
              <w:rPr>
                <w:rStyle w:val="documentrigh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</w:rPr>
              <w:t> </w:t>
            </w:r>
          </w:p>
          <w:p w14:paraId="638DB479" w14:textId="77777777" w:rsidR="00455F23" w:rsidRPr="00FC1DD8" w:rsidRDefault="00FC1DD8">
            <w:pPr>
              <w:pStyle w:val="topborder"/>
              <w:rPr>
                <w:rStyle w:val="documentrigh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</w:rPr>
              <w:t> </w:t>
            </w:r>
          </w:p>
          <w:p w14:paraId="242DD744" w14:textId="3404E53C" w:rsidR="00455F23" w:rsidRPr="00FC1DD8" w:rsidRDefault="00FC1DD8" w:rsidP="00E31AEF">
            <w:pPr>
              <w:pStyle w:val="documentsectiontoppadding"/>
              <w:rPr>
                <w:rStyle w:val="documentright-box"/>
                <w:rFonts w:ascii="Fire sans" w:eastAsia="Fira Sans Light" w:hAnsi="Fire sans" w:cs="Fira Sans Light"/>
                <w:color w:val="000000"/>
                <w:sz w:val="28"/>
                <w:szCs w:val="28"/>
              </w:rPr>
            </w:pP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</w:rPr>
              <w:t> </w:t>
            </w:r>
            <w:r w:rsidRPr="00FC1DD8">
              <w:rPr>
                <w:rStyle w:val="documentsectiontitle"/>
                <w:rFonts w:ascii="Fire sans" w:hAnsi="Fire sans"/>
                <w:b/>
                <w:bCs/>
                <w:highlight w:val="white"/>
              </w:rPr>
              <w:t>Language </w:t>
            </w:r>
            <w:r w:rsidR="00E31AEF" w:rsidRPr="00FC1DD8">
              <w:rPr>
                <w:rStyle w:val="documentsectiontitle"/>
                <w:rFonts w:ascii="Fire sans" w:hAnsi="Fire sans"/>
                <w:highlight w:val="white"/>
              </w:rPr>
              <w:tab/>
            </w:r>
          </w:p>
          <w:p w14:paraId="0DA802EE" w14:textId="729C2C61" w:rsidR="00455F23" w:rsidRPr="00FC1DD8" w:rsidRDefault="00FC1DD8">
            <w:pPr>
              <w:pStyle w:val="div"/>
              <w:spacing w:line="260" w:lineRule="atLeast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sectionlangSecparagraphnotnativeLangParafieldfieldFRFM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-Arabic</w:t>
            </w:r>
            <w:r w:rsidR="00E31AEF" w:rsidRPr="00FC1DD8">
              <w:rPr>
                <w:rStyle w:val="documentsectionlangSecparagraphnotnativeLangParafieldfieldFRFM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- </w:t>
            </w:r>
            <w:r w:rsidR="00E31AEF" w:rsidRPr="00FC1DD8">
              <w:rPr>
                <w:rStyle w:val="documentsectionlangSecparagraphnotnativeLangParafieldfieldFRFM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English</w:t>
            </w:r>
            <w:r w:rsidR="00E31AEF" w:rsidRPr="00FC1DD8">
              <w:rPr>
                <w:rStyle w:val="documentsectionlangSecparagraphnotnativeLangParafieldfieldFRFM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- Frensh:</w:t>
            </w:r>
            <w:r w:rsidRPr="00FC1DD8">
              <w:rPr>
                <w:rStyle w:val="documentsectionlangSecparagraphnotnativeLangParafieldfieldFRFM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fluently</w:t>
            </w: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</w:p>
          <w:p w14:paraId="43B2B703" w14:textId="11E3ABBA" w:rsidR="00455F23" w:rsidRPr="00FC1DD8" w:rsidRDefault="00FC1DD8" w:rsidP="00E31AEF">
            <w:pPr>
              <w:pStyle w:val="div"/>
              <w:spacing w:before="100" w:line="260" w:lineRule="atLeast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sectionlangSecparagraphnotnativeLangParafieldfieldFRFM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-Chinese</w:t>
            </w:r>
            <w:r w:rsidR="00E31AEF" w:rsidRPr="00FC1DD8">
              <w:rPr>
                <w:rStyle w:val="documentsectionlangSecparagraphnotnativeLangParafieldfieldFRFM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- </w:t>
            </w:r>
            <w:r w:rsidR="00E31AEF" w:rsidRPr="00FC1DD8">
              <w:rPr>
                <w:rStyle w:val="documentsectionlangSecparagraphnotnativeLangParafieldfieldFRFM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Spanish</w:t>
            </w:r>
            <w:r w:rsidRPr="00FC1DD8">
              <w:rPr>
                <w:rStyle w:val="documentsectionlangSecparagraphnotnativeLangParafieldfieldFRFM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: intermediate</w:t>
            </w: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</w:p>
          <w:p w14:paraId="6EB93BA5" w14:textId="77777777" w:rsidR="00FC1DD8" w:rsidRPr="00FC1DD8" w:rsidRDefault="00FC1DD8" w:rsidP="00FC1DD8">
            <w:pPr>
              <w:rPr>
                <w:rStyle w:val="documentright-box"/>
                <w:rFonts w:ascii="Fire sans" w:eastAsia="Fira Sans Light" w:hAnsi="Fire sans" w:cs="Fira Sans Light"/>
                <w:color w:val="000000"/>
                <w:sz w:val="2"/>
                <w:szCs w:val="2"/>
              </w:rPr>
            </w:pP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"/>
                <w:szCs w:val="2"/>
              </w:rPr>
              <w:t> </w:t>
            </w:r>
          </w:p>
          <w:p w14:paraId="24F774D6" w14:textId="64D23146" w:rsidR="00FC1DD8" w:rsidRPr="00FC1DD8" w:rsidRDefault="00FC1DD8" w:rsidP="00FC1DD8">
            <w:pPr>
              <w:rPr>
                <w:rStyle w:val="documentright-box"/>
                <w:rFonts w:ascii="Fire sans" w:eastAsia="Fira Sans Light" w:hAnsi="Fire sans" w:cs="Fira Sans Light"/>
                <w:color w:val="000000"/>
                <w:sz w:val="28"/>
                <w:szCs w:val="28"/>
              </w:rPr>
            </w:pPr>
            <w:r w:rsidRPr="00FC1DD8">
              <w:rPr>
                <w:rStyle w:val="documentsectiontitle"/>
                <w:rFonts w:ascii="Fire sans" w:hAnsi="Fire sans"/>
                <w:b/>
                <w:bCs/>
                <w:highlight w:val="white"/>
              </w:rPr>
              <w:t>Awards &amp; Certificates </w:t>
            </w:r>
          </w:p>
          <w:p w14:paraId="00670486" w14:textId="77777777" w:rsidR="00FC1DD8" w:rsidRPr="00FC1DD8" w:rsidRDefault="00FC1DD8" w:rsidP="00FC1DD8">
            <w:pPr>
              <w:pStyle w:val="documentleft-boxsinglecolumn"/>
              <w:spacing w:line="260" w:lineRule="atLeast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-Toeic-C1-EIGSCIA</w:t>
            </w: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</w:p>
          <w:p w14:paraId="2361A6C2" w14:textId="77777777" w:rsidR="00FC1DD8" w:rsidRPr="00FC1DD8" w:rsidRDefault="00FC1DD8" w:rsidP="00FC1DD8">
            <w:pPr>
              <w:pStyle w:val="documentleft-boxsinglecolumn"/>
              <w:spacing w:line="260" w:lineRule="atLeast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-TCF-B1-French institution</w:t>
            </w: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</w:p>
          <w:p w14:paraId="41810130" w14:textId="77777777" w:rsidR="00FC1DD8" w:rsidRPr="00FC1DD8" w:rsidRDefault="00FC1DD8" w:rsidP="00FC1DD8">
            <w:pPr>
              <w:pStyle w:val="documentleft-boxsinglecolumn"/>
              <w:spacing w:line="260" w:lineRule="atLeast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-Vice-president of Moroccan society in emu 2022, President of the Moroccan society in emu 2023,</w:t>
            </w: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</w:p>
          <w:p w14:paraId="4ECC1FE4" w14:textId="6B4E9A44" w:rsidR="00FC1DD8" w:rsidRPr="00FC1DD8" w:rsidRDefault="00FC1DD8" w:rsidP="00FC1DD8">
            <w:pPr>
              <w:pStyle w:val="documentleft-boxsinglecolumn"/>
              <w:spacing w:line="260" w:lineRule="atLeast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span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-First place in 400m race (Emu sport event)</w:t>
            </w: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 xml:space="preserve"> </w:t>
            </w:r>
          </w:p>
          <w:p w14:paraId="07F05768" w14:textId="77777777" w:rsidR="00FC1DD8" w:rsidRPr="00FC1DD8" w:rsidRDefault="00FC1DD8" w:rsidP="00FC1DD8">
            <w:pPr>
              <w:pStyle w:val="bottomlowborder"/>
              <w:rPr>
                <w:rStyle w:val="documentrigh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</w:rPr>
              <w:t> </w:t>
            </w:r>
          </w:p>
          <w:p w14:paraId="70F0BD4F" w14:textId="77777777" w:rsidR="00455F23" w:rsidRPr="00FC1DD8" w:rsidRDefault="00FC1DD8">
            <w:pPr>
              <w:pStyle w:val="bottomlowborder"/>
              <w:rPr>
                <w:rStyle w:val="documentrigh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</w:rPr>
              <w:t> </w:t>
            </w:r>
          </w:p>
          <w:p w14:paraId="5E9B81D9" w14:textId="77777777" w:rsidR="00455F23" w:rsidRPr="00FC1DD8" w:rsidRDefault="00FC1DD8">
            <w:pPr>
              <w:pStyle w:val="topborder"/>
              <w:rPr>
                <w:rStyle w:val="documentrigh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</w:rPr>
              <w:t> </w:t>
            </w:r>
          </w:p>
          <w:p w14:paraId="0ED14F4E" w14:textId="77777777" w:rsidR="00455F23" w:rsidRPr="00FC1DD8" w:rsidRDefault="00FC1DD8">
            <w:pPr>
              <w:pStyle w:val="documentsectiontoppadding"/>
              <w:rPr>
                <w:rStyle w:val="documentright-box"/>
                <w:rFonts w:ascii="Fire sans" w:eastAsia="Fira Sans Light" w:hAnsi="Fire sans" w:cs="Fira Sans Light"/>
                <w:color w:val="000000"/>
              </w:rPr>
            </w:pP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</w:rPr>
              <w:t> </w:t>
            </w:r>
          </w:p>
          <w:p w14:paraId="2BCF5AAF" w14:textId="4CD6A3D8" w:rsidR="00FC1DD8" w:rsidRPr="00FC1DD8" w:rsidRDefault="00FC1DD8" w:rsidP="00FC1DD8">
            <w:pPr>
              <w:pStyle w:val="documentheading"/>
              <w:rPr>
                <w:rStyle w:val="documentright-box"/>
                <w:rFonts w:ascii="Fire sans" w:hAnsi="Fire sans"/>
                <w:color w:val="000000"/>
              </w:rPr>
            </w:pPr>
            <w:r w:rsidRPr="00FC1DD8">
              <w:rPr>
                <w:rStyle w:val="documentsectiontitle"/>
                <w:rFonts w:ascii="Fire sans" w:hAnsi="Fire sans"/>
                <w:highlight w:val="white"/>
              </w:rPr>
              <w:t>Hobbies &amp; Interests </w:t>
            </w:r>
          </w:p>
          <w:p w14:paraId="096B8BD6" w14:textId="77777777" w:rsidR="00FC1DD8" w:rsidRPr="00FC1DD8" w:rsidRDefault="00FC1DD8" w:rsidP="00FC1DD8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00" w:hanging="192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Sports (First place in 400m race – EMU event)</w:t>
            </w:r>
          </w:p>
          <w:p w14:paraId="7DE03AEC" w14:textId="77777777" w:rsidR="00FC1DD8" w:rsidRPr="00FC1DD8" w:rsidRDefault="00FC1DD8" w:rsidP="00FC1DD8">
            <w:pPr>
              <w:pStyle w:val="divdocumentulli"/>
              <w:numPr>
                <w:ilvl w:val="0"/>
                <w:numId w:val="5"/>
              </w:numPr>
              <w:spacing w:line="260" w:lineRule="atLeast"/>
              <w:ind w:left="200" w:hanging="192"/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</w:pP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0"/>
                <w:szCs w:val="20"/>
              </w:rPr>
              <w:t>Technology communities and leadership initiatives</w:t>
            </w:r>
          </w:p>
          <w:p w14:paraId="26564483" w14:textId="77777777" w:rsidR="00455F23" w:rsidRPr="00FC1DD8" w:rsidRDefault="00FC1DD8">
            <w:pPr>
              <w:pStyle w:val="documentleft-boxsectionnth-last-child1bottomlowborder"/>
              <w:pBdr>
                <w:top w:val="none" w:sz="0" w:space="5" w:color="auto"/>
                <w:bottom w:val="single" w:sz="8" w:space="0" w:color="094D73"/>
              </w:pBdr>
              <w:spacing w:line="20" w:lineRule="atLeast"/>
              <w:rPr>
                <w:rStyle w:val="documentright-box"/>
                <w:rFonts w:ascii="Fire sans" w:eastAsia="Fira Sans Light" w:hAnsi="Fire sans" w:cs="Fira Sans Light"/>
                <w:color w:val="000000"/>
                <w:sz w:val="2"/>
                <w:szCs w:val="2"/>
              </w:rPr>
            </w:pPr>
            <w:r w:rsidRPr="00FC1DD8">
              <w:rPr>
                <w:rStyle w:val="documentright-box"/>
                <w:rFonts w:ascii="Fire sans" w:eastAsia="Fira Sans Light" w:hAnsi="Fire sans" w:cs="Fira Sans Light"/>
                <w:color w:val="000000"/>
                <w:sz w:val="2"/>
                <w:szCs w:val="2"/>
              </w:rPr>
              <w:t> </w:t>
            </w:r>
          </w:p>
        </w:tc>
      </w:tr>
    </w:tbl>
    <w:p w14:paraId="27C63069" w14:textId="77777777" w:rsidR="00455F23" w:rsidRDefault="00455F23">
      <w:pPr>
        <w:rPr>
          <w:rFonts w:ascii="Fira Sans Light" w:eastAsia="Fira Sans Light" w:hAnsi="Fira Sans Light" w:cs="Fira Sans Light"/>
          <w:color w:val="000000"/>
        </w:rPr>
      </w:pPr>
    </w:p>
    <w:p w14:paraId="793BFD83" w14:textId="77777777" w:rsidR="00455F23" w:rsidRPr="00E31AEF" w:rsidRDefault="00FC1DD8">
      <w:pPr>
        <w:spacing w:line="14" w:lineRule="exact"/>
        <w:rPr>
          <w:lang w:val="pt-BR"/>
        </w:rPr>
      </w:pPr>
      <w:r w:rsidRPr="00E31AEF">
        <w:rPr>
          <w:color w:val="FFFFFF"/>
          <w:sz w:val="2"/>
          <w:lang w:val="pt-BR"/>
        </w:rPr>
        <w:t>#HRJ#e74f9c4b-5e4e-4631-8d12-0491689881c9#</w:t>
      </w:r>
    </w:p>
    <w:sectPr w:rsidR="00455F23" w:rsidRPr="00E31AEF">
      <w:type w:val="continuous"/>
      <w:pgSz w:w="11906" w:h="16838"/>
      <w:pgMar w:top="400" w:right="700" w:bottom="4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1" w:fontKey="{9E4E3118-39A5-4028-90A5-7BB3CE189BDD}"/>
    <w:embedBold r:id="rId2" w:fontKey="{E6DE8D5C-BED0-4ACF-BFE2-F12AEC8ADCDE}"/>
  </w:font>
  <w:font w:name="Fira Sans Medium">
    <w:charset w:val="00"/>
    <w:family w:val="swiss"/>
    <w:pitch w:val="variable"/>
    <w:sig w:usb0="600002FF" w:usb1="00000001" w:usb2="00000000" w:usb3="00000000" w:csb0="0000019F" w:csb1="00000000"/>
    <w:embedRegular r:id="rId3" w:fontKey="{393BFC5D-3E5D-42B1-A85F-7B275CC12B40}"/>
  </w:font>
  <w:font w:name="Fira Sans Light">
    <w:charset w:val="00"/>
    <w:family w:val="swiss"/>
    <w:pitch w:val="variable"/>
    <w:sig w:usb0="600002FF" w:usb1="00000001" w:usb2="00000000" w:usb3="00000000" w:csb0="0000019F" w:csb1="00000000"/>
    <w:embedRegular r:id="rId4" w:fontKey="{CD853867-F270-45A9-BA10-E377466C1B7D}"/>
    <w:embedBold r:id="rId5" w:fontKey="{D7BF843C-8188-4720-A12A-6B9643E37280}"/>
  </w:font>
  <w:font w:name="Fire sa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5134B97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A2A1D9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A0A6F2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C8977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2DE51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E24B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73C33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754C53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83A49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62301FE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158621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3E215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B1046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E817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F4CA5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0C241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39A837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CC23D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BA6A032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42EE1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4224C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70D70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7D8BF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59C702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834221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8942ED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31C00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8AAA9F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D26DAA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680C3D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BC89D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664F89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5EAB2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67AEFE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DA75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A2648D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F029B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47828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FD0762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808E4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5AE679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6C4D76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D25F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6924D1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CB0FAD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713041976">
    <w:abstractNumId w:val="0"/>
  </w:num>
  <w:num w:numId="2" w16cid:durableId="2088379098">
    <w:abstractNumId w:val="1"/>
  </w:num>
  <w:num w:numId="3" w16cid:durableId="1787189284">
    <w:abstractNumId w:val="2"/>
  </w:num>
  <w:num w:numId="4" w16cid:durableId="447550090">
    <w:abstractNumId w:val="3"/>
  </w:num>
  <w:num w:numId="5" w16cid:durableId="19750231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23"/>
    <w:rsid w:val="00455F23"/>
    <w:rsid w:val="0054478E"/>
    <w:rsid w:val="00E31AEF"/>
    <w:rsid w:val="00FC1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4F84C159"/>
  <w15:docId w15:val="{A10219AF-24A7-45DA-8185-2A1B70594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fontsize">
    <w:name w:val="document_fontsize"/>
    <w:basedOn w:val="Normal"/>
    <w:rPr>
      <w:sz w:val="20"/>
      <w:szCs w:val="20"/>
    </w:rPr>
  </w:style>
  <w:style w:type="paragraph" w:customStyle="1" w:styleId="div">
    <w:name w:val="div"/>
    <w:basedOn w:val="Normal"/>
  </w:style>
  <w:style w:type="paragraph" w:customStyle="1" w:styleId="documentparagraph">
    <w:name w:val="document_paragraph"/>
    <w:basedOn w:val="Normal"/>
    <w:pPr>
      <w:pBdr>
        <w:top w:val="none" w:sz="0" w:space="15" w:color="auto"/>
      </w:pBdr>
    </w:pPr>
  </w:style>
  <w:style w:type="character" w:customStyle="1" w:styleId="topbordercell">
    <w:name w:val="topbordercell"/>
    <w:basedOn w:val="DefaultParagraphFont"/>
    <w:rPr>
      <w:shd w:val="clear" w:color="auto" w:fill="094D73"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table" w:customStyle="1" w:styleId="topBorderTable">
    <w:name w:val="topBorderTable"/>
    <w:basedOn w:val="TableNormal"/>
    <w:tblPr/>
  </w:style>
  <w:style w:type="paragraph" w:customStyle="1" w:styleId="documentname">
    <w:name w:val="document_name"/>
    <w:basedOn w:val="Normal"/>
    <w:pPr>
      <w:pBdr>
        <w:bottom w:val="none" w:sz="0" w:space="5" w:color="auto"/>
      </w:pBdr>
      <w:spacing w:line="520" w:lineRule="atLeast"/>
    </w:pPr>
    <w:rPr>
      <w:rFonts w:ascii="Fira Sans" w:eastAsia="Fira Sans" w:hAnsi="Fira Sans" w:cs="Fira Sans"/>
      <w:b/>
      <w:bCs/>
      <w:caps/>
      <w:color w:val="094D73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pBdr>
        <w:bottom w:val="none" w:sz="0" w:space="5" w:color="auto"/>
      </w:pBdr>
    </w:pPr>
    <w:rPr>
      <w:color w:val="094D73"/>
      <w:sz w:val="36"/>
      <w:szCs w:val="36"/>
    </w:rPr>
  </w:style>
  <w:style w:type="paragraph" w:customStyle="1" w:styleId="bottombordername">
    <w:name w:val="bottombordername"/>
    <w:basedOn w:val="Normal"/>
    <w:pPr>
      <w:pBdr>
        <w:top w:val="none" w:sz="0" w:space="3" w:color="auto"/>
        <w:bottom w:val="single" w:sz="8" w:space="0" w:color="8DA6B6"/>
      </w:pBdr>
      <w:spacing w:line="20" w:lineRule="atLeast"/>
    </w:pPr>
    <w:rPr>
      <w:sz w:val="2"/>
      <w:szCs w:val="2"/>
    </w:rPr>
  </w:style>
  <w:style w:type="character" w:customStyle="1" w:styleId="documentleft-box">
    <w:name w:val="document_left-box"/>
    <w:basedOn w:val="DefaultParagraphFont"/>
  </w:style>
  <w:style w:type="paragraph" w:customStyle="1" w:styleId="topborder">
    <w:name w:val="topborder"/>
    <w:basedOn w:val="Normal"/>
    <w:pPr>
      <w:pBdr>
        <w:top w:val="none" w:sz="0" w:space="5" w:color="auto"/>
        <w:bottom w:val="single" w:sz="8" w:space="0" w:color="8DA6B6"/>
      </w:pBdr>
      <w:spacing w:line="20" w:lineRule="atLeast"/>
    </w:pPr>
    <w:rPr>
      <w:vanish/>
      <w:sz w:val="2"/>
      <w:szCs w:val="2"/>
    </w:rPr>
  </w:style>
  <w:style w:type="paragraph" w:customStyle="1" w:styleId="documentleft-boxsectionnth-child1toppadding">
    <w:name w:val="document_left-box_section_nth-child(1)_toppadding"/>
    <w:basedOn w:val="Normal"/>
    <w:pPr>
      <w:spacing w:line="500" w:lineRule="atLeast"/>
    </w:pPr>
  </w:style>
  <w:style w:type="paragraph" w:customStyle="1" w:styleId="documentheading">
    <w:name w:val="document_heading"/>
    <w:basedOn w:val="Normal"/>
    <w:pPr>
      <w:pBdr>
        <w:bottom w:val="none" w:sz="0" w:space="4" w:color="auto"/>
      </w:pBdr>
      <w:spacing w:line="320" w:lineRule="atLeast"/>
    </w:pPr>
    <w:rPr>
      <w:rFonts w:ascii="Fira Sans" w:eastAsia="Fira Sans" w:hAnsi="Fira Sans" w:cs="Fira Sans"/>
      <w:b/>
      <w:bCs/>
      <w:sz w:val="36"/>
      <w:szCs w:val="36"/>
    </w:rPr>
  </w:style>
  <w:style w:type="character" w:customStyle="1" w:styleId="documentsectiontitle">
    <w:name w:val="document_sectiontitle"/>
    <w:basedOn w:val="DefaultParagraphFont"/>
    <w:rPr>
      <w:caps/>
      <w:color w:val="094D73"/>
      <w:spacing w:val="10"/>
      <w:sz w:val="28"/>
      <w:szCs w:val="28"/>
    </w:rPr>
  </w:style>
  <w:style w:type="paragraph" w:customStyle="1" w:styleId="documentleft-boxsinglecolumn">
    <w:name w:val="document_left-box_singlecolumn"/>
    <w:basedOn w:val="Normal"/>
  </w:style>
  <w:style w:type="paragraph" w:customStyle="1" w:styleId="p">
    <w:name w:val="p"/>
    <w:basedOn w:val="Normal"/>
  </w:style>
  <w:style w:type="paragraph" w:customStyle="1" w:styleId="bottomlowborder">
    <w:name w:val="bottomlowborder"/>
    <w:basedOn w:val="Normal"/>
    <w:pPr>
      <w:pBdr>
        <w:top w:val="none" w:sz="0" w:space="5" w:color="auto"/>
        <w:bottom w:val="single" w:sz="8" w:space="0" w:color="094D73"/>
      </w:pBdr>
      <w:spacing w:line="20" w:lineRule="atLeast"/>
    </w:pPr>
    <w:rPr>
      <w:sz w:val="2"/>
      <w:szCs w:val="2"/>
    </w:rPr>
  </w:style>
  <w:style w:type="paragraph" w:customStyle="1" w:styleId="documentsectiontoppadding">
    <w:name w:val="document_section_toppadding"/>
    <w:basedOn w:val="Normal"/>
    <w:pPr>
      <w:spacing w:line="500" w:lineRule="atLeast"/>
    </w:pPr>
    <w:rPr>
      <w:sz w:val="20"/>
      <w:szCs w:val="20"/>
    </w:rPr>
  </w:style>
  <w:style w:type="paragraph" w:customStyle="1" w:styleId="documentpaddedline">
    <w:name w:val="document_paddedline"/>
    <w:basedOn w:val="Normal"/>
  </w:style>
  <w:style w:type="character" w:customStyle="1" w:styleId="documenttxtBold">
    <w:name w:val="document_txtBold"/>
    <w:basedOn w:val="DefaultParagraphFont"/>
    <w:rPr>
      <w:rFonts w:ascii="Fira Sans" w:eastAsia="Fira Sans" w:hAnsi="Fira Sans" w:cs="Fira Sans"/>
      <w:b/>
      <w:bCs/>
    </w:rPr>
  </w:style>
  <w:style w:type="character" w:customStyle="1" w:styleId="divdocumentjobdates">
    <w:name w:val="div_document_jobdates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ocumenttotl-expr">
    <w:name w:val="document_totl-expr"/>
    <w:basedOn w:val="DefaultParagraphFont"/>
    <w:rPr>
      <w:b/>
      <w:bCs/>
      <w:color w:val="FFFFFF"/>
      <w:sz w:val="16"/>
      <w:szCs w:val="16"/>
    </w:rPr>
  </w:style>
  <w:style w:type="character" w:customStyle="1" w:styleId="documentcompanyname">
    <w:name w:val="document_companyname"/>
    <w:basedOn w:val="DefaultParagraphFont"/>
    <w:rPr>
      <w:rFonts w:ascii="Fira Sans" w:eastAsia="Fira Sans" w:hAnsi="Fira Sans" w:cs="Fira Sans"/>
      <w:b/>
      <w:bCs/>
    </w:rPr>
  </w:style>
  <w:style w:type="character" w:customStyle="1" w:styleId="divdocumentjobcity">
    <w:name w:val="div_document_jobcity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ivdocumentjobstate">
    <w:name w:val="div_document_jobstat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ivdocumentjoblocation">
    <w:name w:val="div_document_joblocation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paragraph" w:customStyle="1" w:styleId="divdocumentulli">
    <w:name w:val="div_document_ul_li"/>
    <w:basedOn w:val="Normal"/>
  </w:style>
  <w:style w:type="character" w:customStyle="1" w:styleId="documentstrong">
    <w:name w:val="document_strong"/>
    <w:basedOn w:val="DefaultParagraphFont"/>
    <w:rPr>
      <w:rFonts w:ascii="Fira Sans" w:eastAsia="Fira Sans" w:hAnsi="Fira Sans" w:cs="Fira Sans"/>
      <w:b/>
      <w:bCs/>
    </w:rPr>
  </w:style>
  <w:style w:type="character" w:customStyle="1" w:styleId="divdocumentdegree">
    <w:name w:val="div_document_degre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ivdocumentprogramline">
    <w:name w:val="div_document_programline"/>
    <w:basedOn w:val="DefaultParagraphFont"/>
    <w:rPr>
      <w:rFonts w:ascii="Fira Sans Medium" w:eastAsia="Fira Sans Medium" w:hAnsi="Fira Sans Medium" w:cs="Fira Sans Medium"/>
      <w:b w:val="0"/>
      <w:bCs w:val="0"/>
    </w:rPr>
  </w:style>
  <w:style w:type="character" w:customStyle="1" w:styleId="divdocumenteduc-secjobcity">
    <w:name w:val="div_document_educ-sec_jobcity"/>
    <w:basedOn w:val="DefaultParagraphFont"/>
    <w:rPr>
      <w:rFonts w:ascii="Fira Sans Light" w:eastAsia="Fira Sans Light" w:hAnsi="Fira Sans Light" w:cs="Fira Sans Light"/>
      <w:b w:val="0"/>
      <w:bCs w:val="0"/>
    </w:rPr>
  </w:style>
  <w:style w:type="character" w:customStyle="1" w:styleId="divdocumenteduc-secjobstate">
    <w:name w:val="div_document_educ-sec_jobstate"/>
    <w:basedOn w:val="DefaultParagraphFont"/>
    <w:rPr>
      <w:rFonts w:ascii="Fira Sans Light" w:eastAsia="Fira Sans Light" w:hAnsi="Fira Sans Light" w:cs="Fira Sans Light"/>
      <w:b w:val="0"/>
      <w:bCs w:val="0"/>
    </w:rPr>
  </w:style>
  <w:style w:type="character" w:customStyle="1" w:styleId="divdocumenteduc-secjobcountry">
    <w:name w:val="div_document_educ-sec_jobcountry"/>
    <w:basedOn w:val="DefaultParagraphFont"/>
    <w:rPr>
      <w:rFonts w:ascii="Fira Sans Light" w:eastAsia="Fira Sans Light" w:hAnsi="Fira Sans Light" w:cs="Fira Sans Light"/>
      <w:b w:val="0"/>
      <w:bCs w:val="0"/>
    </w:rPr>
  </w:style>
  <w:style w:type="paragraph" w:customStyle="1" w:styleId="documentleft-boxsectionnth-last-child1bottomlowborder">
    <w:name w:val="document_left-box_section_nth-last-child(1)_bottomlowborder"/>
    <w:basedOn w:val="Normal"/>
  </w:style>
  <w:style w:type="character" w:customStyle="1" w:styleId="leftboxrightpaddingcell">
    <w:name w:val="leftboxrightpaddingcell"/>
    <w:basedOn w:val="DefaultParagraphFont"/>
  </w:style>
  <w:style w:type="paragraph" w:customStyle="1" w:styleId="leftboxrightpaddingcellParagraph">
    <w:name w:val="leftboxrightpaddingcell Paragraph"/>
    <w:basedOn w:val="Normal"/>
  </w:style>
  <w:style w:type="character" w:customStyle="1" w:styleId="documentright-box">
    <w:name w:val="document_right-box"/>
    <w:basedOn w:val="DefaultParagraphFont"/>
  </w:style>
  <w:style w:type="paragraph" w:customStyle="1" w:styleId="documentright-boxSECTIONCNTC">
    <w:name w:val="document_right-box_SECTION_CNTC"/>
    <w:basedOn w:val="Normal"/>
  </w:style>
  <w:style w:type="paragraph" w:customStyle="1" w:styleId="documentaddress">
    <w:name w:val="document_address"/>
    <w:basedOn w:val="Normal"/>
    <w:pPr>
      <w:spacing w:line="260" w:lineRule="atLeast"/>
    </w:pPr>
    <w:rPr>
      <w:sz w:val="20"/>
      <w:szCs w:val="20"/>
    </w:rPr>
  </w:style>
  <w:style w:type="character" w:customStyle="1" w:styleId="documentaddressadrsDetails">
    <w:name w:val="document_address_adrsDetails"/>
    <w:basedOn w:val="DefaultParagraphFont"/>
  </w:style>
  <w:style w:type="character" w:customStyle="1" w:styleId="documentbeforecolonspace">
    <w:name w:val="document_beforecolonspace"/>
    <w:basedOn w:val="DefaultParagraphFont"/>
    <w:rPr>
      <w:vanish/>
    </w:rPr>
  </w:style>
  <w:style w:type="paragraph" w:customStyle="1" w:styleId="documentSECTIONCNTCsection">
    <w:name w:val="document_SECTION_CNTC + section"/>
    <w:basedOn w:val="Normal"/>
  </w:style>
  <w:style w:type="paragraph" w:customStyle="1" w:styleId="documentlangSecparagraphfirstparagraph">
    <w:name w:val="document_langSec_paragraph_firstparagraph"/>
    <w:basedOn w:val="Normal"/>
  </w:style>
  <w:style w:type="character" w:customStyle="1" w:styleId="documentsectionlangSecparagraphnotnativeLangParafieldfieldFRFM">
    <w:name w:val="document_section_langSec_paragraph_not(.nativeLangPara)_field_fieldFRFM"/>
    <w:basedOn w:val="DefaultParagraphFont"/>
    <w:rPr>
      <w:b w:val="0"/>
      <w:bCs w:val="0"/>
    </w:rPr>
  </w:style>
  <w:style w:type="character" w:customStyle="1" w:styleId="documentfltRight">
    <w:name w:val="document_fltRight"/>
    <w:basedOn w:val="DefaultParagraphFont"/>
  </w:style>
  <w:style w:type="paragraph" w:customStyle="1" w:styleId="documentlangSecparagraph">
    <w:name w:val="document_langSec_paragraph"/>
    <w:basedOn w:val="Normal"/>
  </w:style>
  <w:style w:type="paragraph" w:customStyle="1" w:styleId="documentskliSecparagraphfirstparagraph">
    <w:name w:val="document_skliSec_paragraph_firstparagraph"/>
    <w:basedOn w:val="Normal"/>
  </w:style>
  <w:style w:type="character" w:customStyle="1" w:styleId="documentskliSecfieldp">
    <w:name w:val="document_skliSec_field_p"/>
    <w:basedOn w:val="DefaultParagraphFont"/>
  </w:style>
  <w:style w:type="paragraph" w:customStyle="1" w:styleId="documentskliSecparagraph">
    <w:name w:val="document_skliSec_paragraph"/>
    <w:basedOn w:val="Normal"/>
  </w:style>
  <w:style w:type="table" w:customStyle="1" w:styleId="documentparentContainer">
    <w:name w:val="document_parentContainer"/>
    <w:basedOn w:val="TableNormal"/>
    <w:tblPr/>
  </w:style>
  <w:style w:type="character" w:customStyle="1" w:styleId="bottom-box">
    <w:name w:val="bottom-box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MOHAMED NOUAIM EL AAKIL</vt:lpstr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MOHAMED NOUAIM EL AAKIL</dc:title>
  <dc:creator>NOUAIM ELAAKIL</dc:creator>
  <cp:lastModifiedBy>NOUAIM ELAAKIL</cp:lastModifiedBy>
  <cp:revision>2</cp:revision>
  <dcterms:created xsi:type="dcterms:W3CDTF">2025-09-04T19:24:00Z</dcterms:created>
  <dcterms:modified xsi:type="dcterms:W3CDTF">2025-09-04T19:24:00Z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e74f9c4b-5e4e-4631-8d12-0491689881c9</vt:lpwstr>
  </property>
  <property fmtid="{D5CDD505-2E9C-101B-9397-08002B2CF9AE}" pid="3" name="x1ye=0">
    <vt:lpwstr>YFkAAB+LCAAAAAAABAAUmsVy60AUBT9ICzEtxcysnRgsZunrX94qlarY8VzfOafbZZSlSYSkYIynCBQneYRjMYRHSJ4jSRjj4OZXrGee5XjW40Wcf8s6uPUPPYW7q5ZlLvuLeRZmOzfcyITxFjjs1Y+W6n7WoGu/z9m+QYHKHj4Pu2Kx4Ef5kufjpqkt9qn+aJFIdOKYSLyM9XP1nU0yFqvKW/m+cciE4Oa5BikiYMTletFBdK7JbD1oH8Og69t</vt:lpwstr>
  </property>
  <property fmtid="{D5CDD505-2E9C-101B-9397-08002B2CF9AE}" pid="4" name="x1ye=1">
    <vt:lpwstr>jOXq9VuOa7zHGPgv0cAGKHGoWgI+INeKiSQIaVej1TVZlDHOgmTvSpfYXkc53mOqnsnXZyiWtBOBLY9QWSng7QEgsZ6J7j0VCw8otRYVCkTgFdvjjo1JBEnpkAkkInnxjnXdqiZ+uemn/KhAxUOSCDDzkwdomzEw4ePu0Z5dwAN2bFAZuOTqWHVM2yEVtFeuMn8L2UK4kxHO/ChKSH028Fd6QqT4HGI9a20oa84exdWoRu6C17neUxXur/MAU4C</vt:lpwstr>
  </property>
  <property fmtid="{D5CDD505-2E9C-101B-9397-08002B2CF9AE}" pid="5" name="x1ye=10">
    <vt:lpwstr>wlZirDL4L/Q7Upjm+Vh+Cf70/wGSl225io6tO/AoGE9BYSk6g6ot1hpQED/qq0zP6bgd5L0KzLREGXJKz+NtK5RsZK8ck+K3bqkU2Q4crcdwVLG+yjDDl9bNM+PWF6Mg/6eS9u6DRNLR4YpjUEr2qk5i50+koaXck+y32D4ED0gxk644g0RKEVzgYot1tkGsmGcvQVNCFK+kIe8d2jNoKplG0ej3r8JyU+b4cN1DRzvkxcp0o0D9h3VXzt8QvRW</vt:lpwstr>
  </property>
  <property fmtid="{D5CDD505-2E9C-101B-9397-08002B2CF9AE}" pid="6" name="x1ye=11">
    <vt:lpwstr>4PStkqhzX4poTwvu63P+VMSuWvMgiyWMj6XST8atTtzRJbUwdVqFYYI+GD4nVgZTphammY5W2aTqDA+fc9I/Xeq2RyixTS25pJXHLPAzoIR9JAuqawc0W92aeVCVhyLbeF5AvkrRvQqy95xcfgZhLH0HZeuLwPN0Sd1ggJrPInADfettlrEIp4sx7TcDcladu6qsD08Bk2KNONU4vGNcH0tY0ixdGfbUCPUjr+3OwlnRv8hgmWpjhrC4GYrK48r</vt:lpwstr>
  </property>
  <property fmtid="{D5CDD505-2E9C-101B-9397-08002B2CF9AE}" pid="7" name="x1ye=12">
    <vt:lpwstr>lxgs1E1dqoJf2r4QE1ZKCDiCCvJ4Q2ghxEdIi4mVvXtuXRY7RGPWWTtSrHtVWzGVQUy9KrNSZA9QCoJKZ0Brol6NbiHEUddiTBOwNgMrbaE+B8a/PjfBg0/nq8v9cG150co9Emo0YF0UXfNiw4RPRLROuHEw/vRB80dnDzXamP+q5WS8jREHofVqQHCOpF5mUqZvvFZvQsPHxOJyol18084ni5IrrbEQaByiBg51xBYfVFNC6eigzwZ0uVvqr/M</vt:lpwstr>
  </property>
  <property fmtid="{D5CDD505-2E9C-101B-9397-08002B2CF9AE}" pid="8" name="x1ye=13">
    <vt:lpwstr>j8A/OHH83zTKo31vgaUofTKL7W7lQoiZP4b4ncbTzLxNmhf/KcQbnJedeG3KNQjFIycnVxihT1i71TmCMyx8YMJTtT7n6tpVxtBZi8rpa6OEMQx5UXp6Ba1P2e+fsvKxptnOkadzbg1ydOPmc6RmWLQ9u9VKFi+pYf4RqNiJX6ebNDXatS114etinuWZKWs8yCo0Fo9E5r8pOVbXA1dpyw5tTfn+F+YrWyZTStt6iMsT+StnTBrjYD9wayDGycJ</vt:lpwstr>
  </property>
  <property fmtid="{D5CDD505-2E9C-101B-9397-08002B2CF9AE}" pid="9" name="x1ye=14">
    <vt:lpwstr>7fauLkBXqjA157pRsOCFOP08CxLb4rw+AvZltilSg2PUNX3NQYpPTzJ7PSJu6Rl4zyJZ7hL+oNoTTngZrAseX01uk7JOc0TSLcpiQvynMANSIOTg3rmisVQcG2VlT7uv4ZoNFHN+kn3oLTeryto5pI76u70QJ3bY2U5CH8+M01Z1dtiprNlBZ9Hlanx3hMmruNZnoTfNKBr+HMIxl1NaAnqhAZlajkwzxxnXEl8yxRRcjTFGobylJpxF99cPz6v</vt:lpwstr>
  </property>
  <property fmtid="{D5CDD505-2E9C-101B-9397-08002B2CF9AE}" pid="10" name="x1ye=15">
    <vt:lpwstr>33OPwVVMTZoAVLG2LjX/Mom7kIbqwAYdRssswxxAK//y1ESTvu+vWEWRatQODvS4HqgFW18zLlGMUFhofmfEK0bQlqvNueVP1eB7qN/treWO/Oni08xYCB2INsXi31to2wttHos0Ld2ohVe6UxvSeNOhM3EG9T3G34HTClRZAmHLId1KRdxOWIxVqnyju+CHAg+QfLUdD2VxsuZu9qoqwMdlFbMX9y6luGs8Hkmwz2JpbiJv/7P3/QXlr4YWEB3</vt:lpwstr>
  </property>
  <property fmtid="{D5CDD505-2E9C-101B-9397-08002B2CF9AE}" pid="11" name="x1ye=16">
    <vt:lpwstr>rpe/lvFlDXiTueZadux4BU7RRIBFNhk9Idczzisxn+siPiGIzyGGX5/FCNWn3iQbNkTOane/pAuW4/ZnSTRLVLAJdiwovcd2CKtjReM6tTO7nuZffsQRk2z577NCDqcBUPmLE/61eGwvEbWP84Mr4ZChoFfCY4zJnm4SeMxcfqgmhP6iy+nqHc2yMYo032iTxrAfs4BCgVTniw8CO8Q+2kfu8I+t7+tvEIw/QRfhMiTpzZZIZ76I5D7Qun6+TyI</vt:lpwstr>
  </property>
  <property fmtid="{D5CDD505-2E9C-101B-9397-08002B2CF9AE}" pid="12" name="x1ye=17">
    <vt:lpwstr>DpunTBmK6gcPcogBWkvoo8NCfGCzBdnJsJdpZKoPlwZfe1fJE+VIrDcaMu5qznZ5ad5CpQAGL9UtLZESBCTg8KfiTP0Cm8/6LTS4k7I0Afw/DDIDdJhWKLqzRjLpeF5Hg2JOFLWxdJTndDbeAZ0/2xyOS717vHyeYVoS2f68frc/kjlqYtFu+STCe1n8SzWQJomNb0kwyppaFk8z2qqG9H1kTmrGygL1XGVxKoUvigd1yVqBPPhvoBf1Jp9DkK/</vt:lpwstr>
  </property>
  <property fmtid="{D5CDD505-2E9C-101B-9397-08002B2CF9AE}" pid="13" name="x1ye=18">
    <vt:lpwstr>+ZePdkSyU6lPn3jHnHdh7piJotaRxVIwAmCb8//ToMzyafMGNJqo3enoq4TP9sbg2XTqbYMh4DEoDGl/31wH70P9xs+PKEpdFIIMDHAY+giKWmF/nTuTdLNdf1+8d5/HKOrNwPRS7OLZ3178DfIkZhcg8TDgcnar/Rj4ladcbDL8noD0D+g2LzsXb8Gm9E3Zy8WQr+lt0JamlgjhWPftyfzmmszDFCwbGKFmrXKt/PXy55W2pSrTkp23CX3+4sg</vt:lpwstr>
  </property>
  <property fmtid="{D5CDD505-2E9C-101B-9397-08002B2CF9AE}" pid="14" name="x1ye=19">
    <vt:lpwstr>iHhEWX6Kx5az7Lc/p/7B4rQwVoBQiek/0DyqOerE6Fg8XZASpaT0nluUURq6sPzctewlNS9VpzNbbVCDV3wriFr9lnP7Rod8s2pwot0sy1x+jPoJ8KtJ7QCAIzScPoThY7RiwlaT34BjzNMLiZQnRT6YmR7/N60ZUHQqRjTXmCJIuFPFuk3AV+lsSlWMXNS8UCnHTb4qY5L0wKPvnSMg6YbR8CzgWA8WJqQ6DN5sAHfpNLpbEKh3FUw1/6DTz/3</vt:lpwstr>
  </property>
  <property fmtid="{D5CDD505-2E9C-101B-9397-08002B2CF9AE}" pid="15" name="x1ye=2">
    <vt:lpwstr>f8dkf6WiBwwWzAR79czxe0iGuJ9/nwxcm4nEO9G2Hen9ch5qkdDwLYJ9kIXl+m69jRkTzM3MkGP4A7ps0ue4SQwTRhrvQXUtnx55xrTy2gKU4unyGa7qln75g6A6J8pNSuQFXdnE+o/xSdhVjt8cR9qpD3jH6TZ8ZXPdLoz5NidJ9e4re9QOBgGO6XBhefWJbCgFvk6W9bPqlCHDEx+4tdEEcJoDNtx4DKU0++rQ4i6B/QL+j+4Yz7fXffg5aOD</vt:lpwstr>
  </property>
  <property fmtid="{D5CDD505-2E9C-101B-9397-08002B2CF9AE}" pid="16" name="x1ye=20">
    <vt:lpwstr>23WOCfdQbLz8aZD5duMNWn6yxcN+8vD915h5BT14MCP5zZIx9lOqVSudCQLNrxaFTusJdUY8Q2fflK+yhaTvSC7VB48QkLcoCF83XIpaCZLEPzLlFYlxymvkKBD/RhD5KhOt+5jUJ/Avb5J1Yn4YaMcdIeUYPS/o68VGINgHgj6uRprRSi1iOuh+6Isx1n15gIlxBHeKoWZUsv/G7y2OAjuVxDkO2HXuFmdms/Np8aIM96/3UMNjmDUfvnwgivy</vt:lpwstr>
  </property>
  <property fmtid="{D5CDD505-2E9C-101B-9397-08002B2CF9AE}" pid="17" name="x1ye=21">
    <vt:lpwstr>elpotDadO9KujexPlfbiTi/ewgvb469PmYQP7xHfvAdbaz0CSjMJk/pX5bbK6WvxiHDXdk72OBBEbl+YjEKLuYpiuKlTBj6Pxt3Y4Nl2gdDfg344IBge5KCAUpzKw7Mbxr7f3qTXSwxWAHrsZBPJ9GCprGfMZC4yDz4Oki7VjbYL9SYc8/q0H0COIsut/rUe29kIxutP+yDe1w7Ein9KExPbPb+rTYj7dJ2XCCX4z3PMyj4nwLhEzZH6A4HU087</vt:lpwstr>
  </property>
  <property fmtid="{D5CDD505-2E9C-101B-9397-08002B2CF9AE}" pid="18" name="x1ye=22">
    <vt:lpwstr>dO0GAW17xoGC8+YvppFzEN4BolybwSNQhOkvRXGFfZgan1PDzRf8Coaf2pKHdqf2Dez7eVHbKXLadbwAeiyElM5VuF5sORHkXPOYmnYvdX/F2SkxCH4ixPPQugXhUxEhnFDvJ0qqkOM67bvlC/y3xqg5CF12nj9Y9SE3yiACeJtnoCSIe871aYHOHv3/0l0LqjGwAtHu4/cmPA7Fp+VYKfU8lkZMQvbftn7BKIE3yX4GHHbrW7xBAscZ+JCO0vR</vt:lpwstr>
  </property>
  <property fmtid="{D5CDD505-2E9C-101B-9397-08002B2CF9AE}" pid="19" name="x1ye=23">
    <vt:lpwstr>rFmOY6Q00AcHVDL252B0u1Fek+tFvl8oOcKdBwHL7qZrVnfVur+HUfBNiUs/fyd04kGXRsx6xZ8b35MEc7aN+/FamROtpWyY8lLTRURmI+NS9kOuu6EDIQE8sxJDy+KcROZN2dbqKboX/KtmBAZwI0HtOvB+Ca9ic+o/alNcrwiX7z/CDjGmTXTh7QmM60tgutY+KfqTcFobc+mJmDSsUCt1KekEbi6OeAYnz+WpvtukR/smr9gF9x8uFF5pJDF</vt:lpwstr>
  </property>
  <property fmtid="{D5CDD505-2E9C-101B-9397-08002B2CF9AE}" pid="20" name="x1ye=24">
    <vt:lpwstr>Vw78+dlz3rrNfEanbIf7WY8deK9fbK3A31BmRJDXr5DGr+kCWySvGNerTi5J/LsihpcMXj9dMj7n6KpYEui0o2UPVcsrTCwvMclVYdMPMe+B58fprGYWf44VMub8R9b8oUkuIRPL2n6EbCbLdxmXaliaAzcSIyXiB2o4LBRVIYHpTh9omfOERxl7dW9uPHal9td3PwbvN914om5C6BSrHxrCFPtL9442i5qGEmUF3tq6FZubuIy8jrpaQ513bYt</vt:lpwstr>
  </property>
  <property fmtid="{D5CDD505-2E9C-101B-9397-08002B2CF9AE}" pid="21" name="x1ye=25">
    <vt:lpwstr>og9bTki42cP3UnKw98xUJZx571/tWP2ToGV78C/IVGSfIYGLCY9gphvvGx/6KoUCGWQr9v6euoj/zpY1a96IQvBZpU95sTKSF0vINJCnsZpKnwwxbFKJ4K8DYGVb1Vtk5eHhg4ruHx1Bf2aXxLKpRifOs1yafn6Vd6a9iB4dG/B60WNk/wtEhaAO5Cg0bJQnEvVDIB92R/a0Bpta6H444w/tbqygfdNEw7ouPemD6ituw5177s+S67LpgL+2lFT</vt:lpwstr>
  </property>
  <property fmtid="{D5CDD505-2E9C-101B-9397-08002B2CF9AE}" pid="22" name="x1ye=26">
    <vt:lpwstr>wxt7ZtIGgS5FNRyzupppwtl9KAheJkAAtWEQU1sfXb6G3ZU2PObdHbaBhGLmemKGVfw2tJypD8KAtFuJWvXbXQjykWD394wQhPTEy08ARclhx61jxod+s5U7w5NxnQrRXLnc3TTSGqJ/+5HUPypOopgtQzFh5qjjLCLmkm6gpbEvG+1xjZm1Kr8mO/cLqrC0V4GomW3ZKJebON/RvSIfKXiA03bjxpvxF8v6koVRYMYt0SNb1n/q2BMW93HVspX</vt:lpwstr>
  </property>
  <property fmtid="{D5CDD505-2E9C-101B-9397-08002B2CF9AE}" pid="23" name="x1ye=27">
    <vt:lpwstr>chZqZ9JI+ZZfb/cXUpP+kfYN8WSkdir7jkGEJSxAKA2WT8Gn2bGSegKzLc99YBi7l0tZTGPEMmfx18r1bRlPg37u6p9Fo7jcvKPvOs/AAv1ohOZ7unVZZILtI/3h6bUE5Nc1oRcjkulorNBFmgl2flbVVI9Khnjk5oU1jkP6mxSatOMh1rnQP4zGtb0hxex/w7peM+vMIx2ViLHWI3HxsFjxxlb/9jnZf58bUxezcUKlXqze2+Vp9ovkxosVw8W</vt:lpwstr>
  </property>
  <property fmtid="{D5CDD505-2E9C-101B-9397-08002B2CF9AE}" pid="24" name="x1ye=28">
    <vt:lpwstr>FQRoFa9Oizz06cRXLYYgcGtI4DKPFWM29OAI8M1M5U3U6feHgotn9vCfjSZN2fnAsvm7nsRLSs7CXPPjvXZWO2AM0A0/nF7nCvC1PrZV1+KilrNi2KPuV0SBcJGnxvetiW2BaHPSDaFLxwNa051urY7r8CbdQtPVFYXRHz0WCHgZYZXyZlfQRBeTVkBLszDm9rqL5Dokk8veu4fI+5f6QxJWiIXf1R+2Q9h7+6DYft7igWVDr6PD5jSYaWyNKJl</vt:lpwstr>
  </property>
  <property fmtid="{D5CDD505-2E9C-101B-9397-08002B2CF9AE}" pid="25" name="x1ye=29">
    <vt:lpwstr>JlaiZMERGKRa4ZTPW0dHX6N4J/Zf8hHD6qbFSSI6YQF9IZAI3um3LD1PFG4Ip+shdCQrW/UQB5RmZu4moaCxqv/YR3hdOsg1Vk2j68yPfIOcO6oG+Oj61Nzc2izaIv0H+YmQBswsGOgsUuHJzYKQO3nEvzKqCdZyqgVv7K0hfz8y6zlojm5eduNPhnKQWCykl7Coi13U9E79DJTcEo4M8CcMSYOUXZ+JiocjCTw6NRX1r9+ybuIiOQuJU+d5yKY</vt:lpwstr>
  </property>
  <property fmtid="{D5CDD505-2E9C-101B-9397-08002B2CF9AE}" pid="26" name="x1ye=3">
    <vt:lpwstr>t9sW1Gtf0xKp72kQcjXBcmus3Pfjeo5PPGmIrTLv6gk0AS+AwNxFSxAe1/Z4A9G9SqMH3EUJK0zJhuM3h/ONpnMbpWhw6BcjVBnZ3k3KWzgQnKalRP0oJGhGzv6NVCPxK/ZQ6RtdVbvCd4rihpkRvo2Wt/+BYS7uRgfMJk2OLRDkiKcE3j+tzDMC4Vsem8m75bSz0sQJhLkZ9zOpN+UKIjWJUFsWfOx1K5Tv9Zla4FlPTw2mvfo7EQ8TD5bnMpZ</vt:lpwstr>
  </property>
  <property fmtid="{D5CDD505-2E9C-101B-9397-08002B2CF9AE}" pid="27" name="x1ye=30">
    <vt:lpwstr>8jj81vgkZwwHlaMUtf+5XOM9jvppO/tCeeYM1EdqSS8lVASKcZL7iR/WYR4o58Z4uDsbO9fh0nYdgLiT7jWQ6bQd9VT7ocYPhdxp/a+1Ic0JvxexBf036IwGsAov2gStCoVt16w2ri1KiaXTiM5QmoQaeE1ZIDKlTXBi2bShG/LtRt3kB0mtb/EkG7HeFAoJX3bU3I1r9hg6LU/NF06HVNOVXDQj869Ds8iH6UhACHD/4wa+z7UbIDzeheSQkSF</vt:lpwstr>
  </property>
  <property fmtid="{D5CDD505-2E9C-101B-9397-08002B2CF9AE}" pid="28" name="x1ye=31">
    <vt:lpwstr>yrtcsLbNX3/PJREkbDJ0ApLgkG/hx5mTTol8jPqtEGcE0/U1GUxTqHUwSa2t4rXoOgQIvxPFu2+aTgWP4Yf1RTFK7MiiEogzIuKI9StYY65VkZJl5jjTjmyyYqkYDJfj+ahEkFgT3wpQh808Rciwbv7kXh4SVlnTxD9WZm0LO3V6dOff4i8Af2sp0/5OGBWCd+DvtFuTjiE3Pljn8n0HZoq6TorioPEVF5wcRk9oNxYm5/oT+Wyu+pfTtGNpMD5</vt:lpwstr>
  </property>
  <property fmtid="{D5CDD505-2E9C-101B-9397-08002B2CF9AE}" pid="29" name="x1ye=32">
    <vt:lpwstr>JdirSas7zVzpHx7+gEhl0hyhKMoNBnD64RTXN96FtRq6keH0S/qUtP9eJYcmK1EakI40S1XKbN6Gi1qCDVt/s1En4oU6XpjfAK4OIyrYmGYLJiqewOv8YETQ75uOoTYgTpS/ZqlVRDYXAwOiEgGM/BgtMMuqLUghbCTLU9DlDGRrUG3OkxWSyGoyHrYPC5+gD+9K/Yply6lkjTR4PWSxe2FYOm7lPQlAbUUD89ofyyzxWmuF0cD+CePOdBxxQe9</vt:lpwstr>
  </property>
  <property fmtid="{D5CDD505-2E9C-101B-9397-08002B2CF9AE}" pid="30" name="x1ye=33">
    <vt:lpwstr>8g58m3aSg7j9hRiwQB53TOxzSj4OzQ1zYo53n8dvAVUUiiCqaekkzJ1DtedJjXQBNazILsFXdN+iBwyrcbeTchGpS0nKu6D0FQcHSGO49UYGNHB9CqSkRNN1Pfuhs4CN5YvKvXowlN5VPMj95Je6D2z48kVhNRzkIuNYyX/5+dLlYZvBoFeUXoox3i+ci4LAXrNgrsA5qFrtquiRA4OiPqdd6guKa4/XCCSRF3pc0KFXcBXDkD6PZgKoKHKt9Bw</vt:lpwstr>
  </property>
  <property fmtid="{D5CDD505-2E9C-101B-9397-08002B2CF9AE}" pid="31" name="x1ye=34">
    <vt:lpwstr>aqVJ6TGPxtn75C+MCiiDCB14uFnoii7SIJbxbYWv99eDjEeG8JhpL02VfyBn0cfEEUFR+DXFh0l8KYfV/9Ht4QCmsEfS3ugIR8luCKOLKpnc7bB05P6anoTHpKPD+gLJJoAPSXSLqwrJX+CwN3OP5SSjGDb9uKuhBqcCFbaNun8nOoiBac9ogT+deXCC+sPM2AuIqjnIiJFpjvh9N6fGiB7GVfKfEpJca8FPY3P3+kAmVFK7e9vhIbHb9WQU2t2</vt:lpwstr>
  </property>
  <property fmtid="{D5CDD505-2E9C-101B-9397-08002B2CF9AE}" pid="32" name="x1ye=35">
    <vt:lpwstr>1/CKtGTUS/nmd4SuCZzxfWreH81aVhsqOh13V9R/13xz/+sYj+6PUjNOSGeVuU8YnJXeGlIScjHWZNk+GPWdIslSRPmPx7X1uMNkb84/rPnkU8HyickPzhGNddTZvdJscVWDxEyqyo7rw8fQ/hLjaDxbazpJ35qaYOreEGEH3Uo5YgodEQalKTF3M7uStzhjlLSm3y+ddrBiIDVpzBJUb1CpgD4eysQZ6NelqvjFvR6ZV9DjjMeM46fOD3pIJ7J</vt:lpwstr>
  </property>
  <property fmtid="{D5CDD505-2E9C-101B-9397-08002B2CF9AE}" pid="33" name="x1ye=36">
    <vt:lpwstr>c2L0TUWkZxT5q+B7m+H+agARQ8bDCCod1ldD0gAScoX5uP36g5bHueRy2mv2tvPVW/hsRoC0ibPbKIwcQ3MwWX40MBCPgSeoiCWifBhn/pvPWP7RTXJgisLsvz273Cl8V62tuTwM87nowtd+HBVel5oej9QuVZgtrRXJX7sjWUsXy4+p8y2yWMd/Nqe8SnsfkzSjfg+2qOLui6RLNeIvUbK+yvWkiCj4jxsmy+aOaOO5C0pu5bQf6XCS4abthKE</vt:lpwstr>
  </property>
  <property fmtid="{D5CDD505-2E9C-101B-9397-08002B2CF9AE}" pid="34" name="x1ye=37">
    <vt:lpwstr>7cW45xiBO6Y8qbMjN9FV5GBoCcBfCmSyLzXthTbiMeOYu/hzn+ONPkR223xaBW+95Pk9k6CEKmsN3Xdu2RHBNNcPBgRJf5c9tmReoBJEMOvSb+kfhtpu6IPX8q1u0+iut6EiibnMEToUvZVk07sxVEB/eI6ZQ0p0nSw7XEYNA7b66kYXvwsNx+9DqQ9tMnfmxiMBoCZktNqOn5TQffpB+ov8bJIcRzIm/UlGF8FUA9DGxqiaLWwOh5LAFQuNBSR</vt:lpwstr>
  </property>
  <property fmtid="{D5CDD505-2E9C-101B-9397-08002B2CF9AE}" pid="35" name="x1ye=38">
    <vt:lpwstr>V/Nw6bNrd/3/P9tYNo/4pMd8gOzltotKZ44Svn5bE6QR24KHTcSppwV52bnJfVYXqtFD5uyANZtR43Q4o2WthX0Ns/wwoesIXYI48iCRf9L4xAs3gwZYEg9iIoZM1pbtLY7iaOACYgu/p5J6hSDugUH2//FSU/GoHUBnkNoidbP0QueWhY42NfpI5Gq2O2ZrcgDKYlylKU44zDUrE5zclBrFcA37ArVn7/qU+o4n9t/Ab1Vt/3h4u91igBWsbdl</vt:lpwstr>
  </property>
  <property fmtid="{D5CDD505-2E9C-101B-9397-08002B2CF9AE}" pid="36" name="x1ye=39">
    <vt:lpwstr>S6VjrD6I/gthFq/zgXH7MmtYDlbtFnYQZVuo20jB0vPwOsPKrhKINGXIUUwMyx4vpBV8Fsp0lKtMCSXqtob6gd1Z277VV2UT0av1FP7tHRjK9kb+V+7NwGyWYNQ8voQVfUN6V4bn7tJwdzpT4Isd96K/3VFUTU0uqxnmUbFXT6xdWlzDxXgJKpwuKOtKXg8Am77CSKV0Ld+Qlzst5NINpUFRp2MsrNxztXrh/ygpeFOSAwHR4SSKm28cGliPDBe</vt:lpwstr>
  </property>
  <property fmtid="{D5CDD505-2E9C-101B-9397-08002B2CF9AE}" pid="37" name="x1ye=4">
    <vt:lpwstr>l5VKs80YrIOBduTJkSkrETQj4ueAuhlbhjYO3hUnVp0nS3zbR3DQLUMcd31lnyGb4gz/MD9ji/Cp16W9oIEzkkxyJbw7C9TJZQTiwgE3QNV2LW5uyRkEwAWeLJ7PIkQUSrrKi4PMYhQG1+OnmbTs23SgUamhHd5iwyO60vaevbczGbGinfXbf7BM8uEjlLZlD4U8sio7vO2wTHdUrouSNdjki+Evy5va4G2uX+zH+mZmra7NQJID+hye2cRlb/9</vt:lpwstr>
  </property>
  <property fmtid="{D5CDD505-2E9C-101B-9397-08002B2CF9AE}" pid="38" name="x1ye=40">
    <vt:lpwstr>4m9BE3OqLNNvQPh2AyC0OdFJ3/z02fmeUfxqe01hnlgPeEvM/u778mwtuM2V0/UEZrNoc54DtikClme/Ywv+VjYW3nEpdeMP1Q7TS5f9T4s4GPHKgEudvhalEboKGjt7yBip7nuts7HDStXmr+1iqZWdpoiTuBcb9bUpl/Vk9fYLLcTH+ocdnL6P4h6oYpCHia8lOWt/6kzHqTsMPKV/psuGTvV0ZbcNdzzOOiJ7QZvbDmc1ruRVf+SbikUmbRi</vt:lpwstr>
  </property>
  <property fmtid="{D5CDD505-2E9C-101B-9397-08002B2CF9AE}" pid="39" name="x1ye=41">
    <vt:lpwstr>aCirRtsPuxyGkd05LSz+2jwsKepHNCGsQAxnXLWvRG7dAkASdClbkKdGrQKTGBUkLW8hZHWSrNEeJJVlti7S1vy7M8NrAVCjQnMzrsyaNCWPYKfUXAvHnAWnSrO+4bcS/LhXI9io7Wt9R3vTxmtmZxqbnMtDdTRLETqI8bYYKxSwYJR48OmO1GmueIOCF1+TZdeMKqotS09zX1GWLnXGkiE1nMoGHdDYMWPf3PZPZ3YJm1OZwEzi7ni0kk7g5KY</vt:lpwstr>
  </property>
  <property fmtid="{D5CDD505-2E9C-101B-9397-08002B2CF9AE}" pid="40" name="x1ye=42">
    <vt:lpwstr>f3Cn67Gj8VLVYI5M8nPk/IMwwP7fnhuQayKKlNonOA1OKjCUyYQ3OJFEmKOKpvIVKakD3j9jvZZ1jjouFo8zjiokX0XN2Y/t6zDWe/9gIvsfOc7ncB9MqhjaVDY1ljXgIXsvWjoU2qy0rdqqAcPeaPKQSLTHI9bCXSPORxDwbWV5jVKFlcJDsRYk6y6Kar35V3ddWGIDhnzf3Dl7WUCu6jn+swHX+/UiwWvvg56dgei5iW2uCfsKUPDVa/QjanH</vt:lpwstr>
  </property>
  <property fmtid="{D5CDD505-2E9C-101B-9397-08002B2CF9AE}" pid="41" name="x1ye=43">
    <vt:lpwstr>Ibj3DehvQO0tq8bdGPkf270C/RcGt3uzyUm2VLN8O+yNyG9u5PbNMmOoyDCr+lwnaEWOvzlVwBNqKjXP/6qc1S+/PXOsPwmh59DWI/QRQawwr5Kx2cVrXgKU1Vs9AOosCQUu9n5Us7T/mlcIzJywGprfQ71S3T90jYc+ebnakZQcbIawJvailksqjPwJYyzYRD4UPrzBhdniIh1YNEhkI8O1AUGSMehevl1jF0j5yY+MkxCy23lETQcecFDvL/Q</vt:lpwstr>
  </property>
  <property fmtid="{D5CDD505-2E9C-101B-9397-08002B2CF9AE}" pid="42" name="x1ye=44">
    <vt:lpwstr>uDQghAEgBTr0xJwMHbo/88WY/XJa6K/+p/9fHfpdBPCb40XBO1ke27ti9SB5GGtTf7LKCJO9/Q2NAXopy/sUZ5rX18WH/HNCOS9Yy/CHt9z/f8+TJeOzYLZhyvttG+27o02p8aLFgTnZxMo9Z01hfUfKygD28jGUfyyS2eX0piIUcu0+G1sO1OMZfjre//Oa3tM9N3aaZd+lsU69M6yidfbd86OUL7BhRvs1zs35Z+iCkl+VIsuTX3TMFP+nzy7</vt:lpwstr>
  </property>
  <property fmtid="{D5CDD505-2E9C-101B-9397-08002B2CF9AE}" pid="43" name="x1ye=45">
    <vt:lpwstr>uVSV0CFUmAEpEYBnw1gWlWVTZunyLHZbCSQIQnI2oDxAGWnT3IwfBHwCU/1GvSF1IachlPVH42rksqAjd8gNHKWlkOVnnPTOJL+tbKXDtXeThQw4QFkhLv7jrnK5uKYx/N0jF4h+O0xsHK/k0l0MbmiF7JUH1dyCo9K3xT2Ogvz9VZditAwTjhMgXWc+MQjK4qAPzSx0nQjWC0d+mkfRWe+omTCf2M4B96JsVi0UU9NGHMDQuQX6Rwzk56E9/Dk</vt:lpwstr>
  </property>
  <property fmtid="{D5CDD505-2E9C-101B-9397-08002B2CF9AE}" pid="44" name="x1ye=46">
    <vt:lpwstr>Y+A1GhWS/jgL7LyLNdi3T0EHrUdUZYIUWY8NxFlLu4Sx5oBB0gayuEAMRCa3jVrbCnEk1ejeRm1zF2cEcLk5xOnBWxLlZ28cNk+0sSWLj0q0wm3M9cfEt79tvH+uo10pwHUWayDKSg9vUPHIQiyOWEMSPzjrDpOW53GhZMd7hGWqbCNLpQYpOYwmAA/QQ0rTRJV4Jfjm0v18bmH/4/kornNhD74kNRghkVH/Sd8xGixCYlmhrz4WpTdc66zBRDe</vt:lpwstr>
  </property>
  <property fmtid="{D5CDD505-2E9C-101B-9397-08002B2CF9AE}" pid="45" name="x1ye=47">
    <vt:lpwstr>+AWGNwp5VLYBwJVdGx+yCkqIVm9r9pNYgx2Mcz+ftS+7Nz2EgtoCqNEfB3ZUysaIcNfdjbG/09PJtzXfQZ5sYGLcHtlP6OOQZiq2xOsJEgtQ4QukZ622AqPuBcvakeoempiohkwJIRo+I5iaDqK230m2qTuVpRsE4dZ/aU//ksjiRCBJCvbJjEL1XOpi7cWZgZ7hTlfZt387/czkLKROwDSmekIbqEE4p89wNQ9yZtT7a/xCF8EU6oF/N2WTBOl</vt:lpwstr>
  </property>
  <property fmtid="{D5CDD505-2E9C-101B-9397-08002B2CF9AE}" pid="46" name="x1ye=48">
    <vt:lpwstr>rRhs3kMGg/hQMUIrevAhpoki3er8y4m7dGBKpPryNKDXP+Cmn+unfTTrXY5J6+jEJWhrmL7UoER/Q96qn3pESE/FXpkUaKEsqobz/jKQmdqIsMTnEdLIrtWDqLsMoVLwHk7JGK+wZ4JS012YSOeFoTDIWRt6MMbmrO28EQ70RjtjXjcQ8gheQgIOsMWOu6HHhhj2f0tdV6f8dsFuDepD7Ifw/I8YctPYeCHUsD14/J5tGmaKet+YIsepjxwWAIF</vt:lpwstr>
  </property>
  <property fmtid="{D5CDD505-2E9C-101B-9397-08002B2CF9AE}" pid="47" name="x1ye=49">
    <vt:lpwstr>dqnYokqR6cuTDFfd7vEs3vNh004I2jGIKwmJ7muevd2gYyLxrs9INKvDcFcjIqDFnfrJMgvKx22fKRs7JxwMiBbQ/LTZdJG+zhPzqgyR9h/x++GV+s237vYaAXUmHkFezJ7eEa9oWzKK5RUrxRbV2TYcxAbRydkxXzk1HVXNJmxXW5NyNv+JhkHm0ibmeABk5uJt1dFEcybYbsDCG+hGL71S+rBfg/ovgqaEhpwW4n9qfkZchLo8/xWAkogC64w</vt:lpwstr>
  </property>
  <property fmtid="{D5CDD505-2E9C-101B-9397-08002B2CF9AE}" pid="48" name="x1ye=5">
    <vt:lpwstr>+S0l8k/S0baBCe+yihdQXwC5hWiOegBxSBVxTNSkbB2RjyOtMEebF1Vq8lkpdcIxSnyC2EHGVTVeoRCB9n9RQKhneOB/Jww3RHICPllXw51wvKgAnKK/SHNZI/UizYprsFV+wenHGRkqeDt0Ym8JvaKbMmtm4ayk9lTmZ7oNXQ2XFYzAJ44fLrO38FT2Ab+OFogWwQR112DqWqqzCWS/ANxCAlK5iVgjoojjeIscKkuZ10tqIO4e8+yar3oocaG</vt:lpwstr>
  </property>
  <property fmtid="{D5CDD505-2E9C-101B-9397-08002B2CF9AE}" pid="49" name="x1ye=50">
    <vt:lpwstr>oQu/hz4SmSNGx2/c+gBn2uWsuMEn0XL0caki4IpgWNsYQeIqi1WssXjyKF17/AiYIZGwB7QfBF2eIpxVrKx7Mx4YC+8JHZi5BIqmE5kxCqxCFB5MsBmV8opkf5WTn1RmXsAh2BnfFuh52DbisPwn4/iAm2M+e3bpeXxkKo06pOEYeoXNDy+e+eCcWDujYPbGHjHIDTktUl+vTe4oAnHycgJXmTCUVRZiLzyvM3o0vBWDScSqzrh6uJiT6lln268</vt:lpwstr>
  </property>
  <property fmtid="{D5CDD505-2E9C-101B-9397-08002B2CF9AE}" pid="50" name="x1ye=51">
    <vt:lpwstr>urVvGW3SylYoJbqBjXXpB4ORx+ayvtvq9Q9tSImg/aHPaRfmD2Pgoog2T2AcccxnJ5o2ESyOae6h1IVw8dn/2OgCWgkw40cWD0a6fGGdPQtZKIAirK+fNpUKQjckZYJ4phavlPLck4xj+L2Susx3MnawgiJaTFC4e5/oqe6D21uSalNvzy8UZTMXAIQ6Xl5DqY9EWHBcKrk4m/TYdgmVgRx0CorfgGOGDdqBDHgEO6vjAZjuZSWKRZHjrqEnkbx</vt:lpwstr>
  </property>
  <property fmtid="{D5CDD505-2E9C-101B-9397-08002B2CF9AE}" pid="51" name="x1ye=52">
    <vt:lpwstr>YDrmRW2CW23lTdfnnmjV17Ut93pWFi3TIGNOCsX7PsBf2f468pAmoUv72bG2H+Gwh7CgpZxNOys+urcseoDTb7/+waF580E/RpNKSL6+gMVX5bxuaKr5H9irzwPo+OAyuWMpTXvCNCKczV5no10qr13lsbqoEeovYAnQ2jlT/Dl34sHPFEO5+uWNxdPCL4TgAXmS/uanqLtHXwjVZzaapq1kCcFf3grFWKKxJnPaCWkCTCPvFsiVmsjN38jZTX3</vt:lpwstr>
  </property>
  <property fmtid="{D5CDD505-2E9C-101B-9397-08002B2CF9AE}" pid="52" name="x1ye=53">
    <vt:lpwstr>1TUJ3fffeB0PqAPWe7dgGmgFJOK7tzDnh8olgbRMp9gXfFPNJtkSj4g/ZmxNa4gDvH35t5apDtLGunjaFAYVEFNexdRdK99+hUPjji/iAntXEM0xSL1lwjLFedKMfXU7Ay2VsMatuvFuPMY6Wwk3wBhDyKR0cxJ0XBlNzV7k04fBOfzxWXiLpULD9Q5KJPnP2MNWX1GA+ufuqfrDQj+VQqJ/FoMc/aloKb57KKbwhELNhnoBlHAtW/V6pv7hm2W</vt:lpwstr>
  </property>
  <property fmtid="{D5CDD505-2E9C-101B-9397-08002B2CF9AE}" pid="53" name="x1ye=54">
    <vt:lpwstr>LMS0OrthiscQLFCWBYngwLjm1N+bVZeD6kAjEMUlEDFfDZlwzu+ZowudmGFjPpN3XjLrv8FIjRAyF94ZBU/84rBT+a2Gz2K/XfyDOvyKFO3+cS/VvuAXZXTnLP/b8JS5ENjsJkQOpg3dX/z2SXSRWm4KbEWG6OLy1RRYY69W5Fb+4tsfzW3xkPi0xVU7rAaWtmjYioR+8kzrN0lP9ng29C3PDCkOO48PQBAoFXValgO9pLqmE95ni8acUR17ci9</vt:lpwstr>
  </property>
  <property fmtid="{D5CDD505-2E9C-101B-9397-08002B2CF9AE}" pid="54" name="x1ye=55">
    <vt:lpwstr>gL0J1t7gEBgVkho8xusj6s5PggCka0ua63Qh4ZWKhp+8qyVHNshsdAyPyX1uTHqi9ksUvziu8u9VQeJV3T7PddiGFhpPw3MoFkbtAWGlCsk4o/xx4Z0VWlI7RdBpdnen9LVQZQQKEYrMzr3HgTS7xG+zCQAEjcr+Yqv2HhrCJBDwuZ2efeRyux22TEQvokh3JAUs1Jb8aVPTX6BxZgZgV1Rhj4LzFfN3tIxCW3YjKUDi0mWQID+YobIEehO/7gn</vt:lpwstr>
  </property>
  <property fmtid="{D5CDD505-2E9C-101B-9397-08002B2CF9AE}" pid="55" name="x1ye=56">
    <vt:lpwstr>GQ5Eh70nZIxa2K55PyrO9vJcdUNYasdJ9gyppc8bVNZH6eGtd+qVpMBsCKymvLUp0jTXMUC8qLrZlBhah+Nsv542brfhCOGR0DiRiI8I4ojP/ptpC/itOTNQCbZ7Y4Eichk9h7KB59HBOHQhVlbuIXx89DJ+oXtI/ebqd9wXVBco7bWlQNcM5ia5eU4q0jEye0snYnBZotYPGJ0P6I+OgAPhlIrMnqVi5j9q670/+/JN9XfRPXod/m//Q/sUL01</vt:lpwstr>
  </property>
  <property fmtid="{D5CDD505-2E9C-101B-9397-08002B2CF9AE}" pid="56" name="x1ye=57">
    <vt:lpwstr>/44F4bC2gF33nPCk/1mbSal93xaY8U2CI3pVwUNCUC2SZ4Aca6cLAtWAz5SAxVAoltoROZLHLjbKwchfJsTO+cy1aAwv6DIiZ4uJkxSXQs4S/zQu4mdySevvrQbHEOP6BC9WtVnB6Ld8DkkDe1n3ig0VRWOf48UD6d7+piE0osZAEIr6E8EiiskqbH4vSJWDk6/J7taZmftaQouM6ztl1Hlea/JzXZX32Ei6HRx5FBHTP517G46G3uX2/+8T12K</vt:lpwstr>
  </property>
  <property fmtid="{D5CDD505-2E9C-101B-9397-08002B2CF9AE}" pid="57" name="x1ye=58">
    <vt:lpwstr>17y6sp6zTv3fI2TzRyaYkA8wA+6/t1cY8cAA0Ik4bA/xJP8bSsJBLs5+uY1AJ3oiL2BG14APSflj2y35VlODLCjwNNd89srXJ6/VJvMKyrZH6AMAv+VN3yLTcMEIcSpcsqsD9KrLKzby3mz0OibPBR2nUie5+8HWUJ4EO9+waQwqzv+Yff59YTNpovWCmSZiumQk3JtGtIQDbKfOWjFy6/BBAlonQmFv9KXycOXlOFa+yYJkm/yYw/4NIQoZEmd</vt:lpwstr>
  </property>
  <property fmtid="{D5CDD505-2E9C-101B-9397-08002B2CF9AE}" pid="58" name="x1ye=59">
    <vt:lpwstr>rkl994Av5RJCTF8nANqV5OCowTVqoe+W/0RJykSK8BAoaYAyFct5F+ulXmLjuDSKsESLQel73+n1i9+wSFJojl6dJe0t2gShEftTCsmbcTblWTCSwMwrr9ToQQyTYdvv5FivHuV/p6RIP5Cap8I5tWZRQ11W+vuJV2XP2w4ewLUM39fnZjaivDECbpDE41l/J96+T/qVz+PpTX6qlnTRkOmy6ORsQL0yJaMW9V1/Zpk1fyOSI7GRdh+I7bFqPv9</vt:lpwstr>
  </property>
  <property fmtid="{D5CDD505-2E9C-101B-9397-08002B2CF9AE}" pid="59" name="x1ye=6">
    <vt:lpwstr>YhXyFGCTdL1N1N5guK15Qa4gg7gF5KhoW7hBwrEAA+3X8Baa5pbntwPVVHnVf9OYJAX6Lt1peb0dGa7eK0GneAQEFJbeX6VlQtjMGjXlMEJjSI8DurdZawmrMCz8nudoj1R+NGHWRHOgfcsgL+crqsuC9dkwAKgvrkh/dy4EPY1keH89nVL9UyFge6bOrdwNwTfWQwM6AlGpe1xh/CurQ+l/qHMLoeMz6k08owfNWCNEvsx7/EHYkxM66Acx0We</vt:lpwstr>
  </property>
  <property fmtid="{D5CDD505-2E9C-101B-9397-08002B2CF9AE}" pid="60" name="x1ye=60">
    <vt:lpwstr>hKE8ETZruGNUlR+ghnRVC8dd3JZfWk8hOGcw/rTS+OOqalMSh7f8GGVZdn5JhxWX/RN+xF/NU640XmXXXLXKV1z1Z89eM13azR59nTqntntyFXu7fXHMzpTAH3xy48GPtAX+1L+G9u4cLmgRadcIl+sKN8GBVo/FwgVYKdb23J3lCkqymGZfHBcEwQspz9OPlmP5OQTJth1r5aGo3TqEx52P19C/lkl5e4+Xa+/28ezZGuqLAgRQ7JP5zVePJOY</vt:lpwstr>
  </property>
  <property fmtid="{D5CDD505-2E9C-101B-9397-08002B2CF9AE}" pid="61" name="x1ye=61">
    <vt:lpwstr>NjHN55S90W6q+D1KNRfga1iEh7d1Bo2cSMOX6rFx5+44EX9Xd0st0bPBFjo8Kt5K6RlRhPKg8q0ca7D/P7LHHEf6OgaZ/txRIugiq/wzB7zgKXsZlOC06PkPvoufKxAaXkFcCgoyCXPgGOwKaAxrTKO+AWUB0UrAkDkviZcVL3c9G9iTER0rIpA6mMhwSaUjKzxhz8HuyRkmYP/OacCNrp/zXBsrbDKK22nvGHaHBb05WvcPC4socQjxdX9x1eP</vt:lpwstr>
  </property>
  <property fmtid="{D5CDD505-2E9C-101B-9397-08002B2CF9AE}" pid="62" name="x1ye=62">
    <vt:lpwstr>UYwdxH+jydcDyjnEt4/NNMGCGR0d7ezToA8FAH0hV/nmk3zpw98RUD3mcREbBpLNsFqaquI2kjq1ONvEX83Xq1DBq9Ffs4O11PEDI1y0qExHHbyNqptBavdpTNp7DfRBc6GfxCL3gfMwHMZo2neYDl6Y+UWVnmPMq+Nh87gT+yf/9WTw1JBo6uFLf9MQX1PBSDwFGbKZvrQJqX15zDjjtYaXsfsRKmTxkKavhNMukDcKl7sNRUfzkb0bbeyJv7n</vt:lpwstr>
  </property>
  <property fmtid="{D5CDD505-2E9C-101B-9397-08002B2CF9AE}" pid="63" name="x1ye=63">
    <vt:lpwstr>VIyqCV2vAk2EPlhRQHOyBwhOkA1VmX0Do8Ns6K6d+e028gbm1iHt/zssbWi/3n53xGXYfnJEH1UBep6349jZye0Baph8220nqGQXU3M8b41Zke60y9yjXq4ttqzwCZItjl3mHO8FAWToNtZwAD+Fc2pxtf08pJP/GncUb1uaNvk6aDaDHavmv/CJ7niqn+wH2fjMfJzM+HZFQ1DF0RR5sf6i/gbUX/bqiCeizmp2LawtTEnm1tNUuXn316HNaJS</vt:lpwstr>
  </property>
  <property fmtid="{D5CDD505-2E9C-101B-9397-08002B2CF9AE}" pid="64" name="x1ye=64">
    <vt:lpwstr>oNv6q+12X4/LynTyoRv8fCC55ZgMbElGvlciNrgu+VFMY2TkaCfVcNKyV/NvVFXMCQLW5wj8fiwuua5VPxxkVdUdnTSzaes4wKfTlZH6F9mG4gczj/xZ3OGbENoaKf3MFzsKtCLkJTCiwQ2A3bIcU6orzEr9se9se2s1y6BZ1dYPNsa3NvYWBRbsCdD7q0NIuA9piXy4Rgt6pA84bMzRSDIM0KK/OSrlH6rieh9V0EgZkjj8OV39FqFk9X9q4Hu</vt:lpwstr>
  </property>
  <property fmtid="{D5CDD505-2E9C-101B-9397-08002B2CF9AE}" pid="65" name="x1ye=65">
    <vt:lpwstr>cKFaJOiN93Q8zvLOQd6GhMn9w9/gLEDG4+gBkzoT7qupx2W1pC2gFdIFcYfdsYAIUc2wZaQRriUiaMDTkuCywzRJYx4VgfnsoIqfkieRQhyX4W1uQTGok7gp1vJvy0NN/y54BrYti+j1CUJxYDSD8idPZg297UpX0i1YHIMjLO+1szifXrPVTaARGocgUzuTi+xQ9eLO0qhqfk7Ku+jtYtPw5fUlHp7st2Cj4eD1JI+8sIXRQUpA+O/aye66r0l</vt:lpwstr>
  </property>
  <property fmtid="{D5CDD505-2E9C-101B-9397-08002B2CF9AE}" pid="66" name="x1ye=66">
    <vt:lpwstr>kuDT1I3BS2afLMcPCmQx9Gi14OGvy79uLOTqqtpnD6/YluT/mfZIFpfuu7H/h8kTtPAFm79/Fnemftm17AXDeSPpbvkJF/eLo7mxyKKE24U182eHuofl0dbShRNDhwi42fKMvtv2QBF4kPRCiD3MGjPggJSkA2WoY2Lcw5w3rlBFVW0GmBYm2RtH8VnLW6hEAMhR+IAmfZEnd3OmBxd3n6y20pGAjJyfmZL0PICq6jobCX09Yhlq5eGBl3vCZ0f</vt:lpwstr>
  </property>
  <property fmtid="{D5CDD505-2E9C-101B-9397-08002B2CF9AE}" pid="67" name="x1ye=67">
    <vt:lpwstr>Z7rLXAi6pVatHdDOu180b3umCXcvbmcBfXHp6B64nIuXJH0uF5bEnpMOn7sTwSq+K2QaETo62ibEW/0jGRPxFOHHY4ez9hKTio1t6o9A/GmVBEbQ5ZfbfFuKDlzhamwX4kKS9A8hjedQR1HgpNle9szJWLWvRyDz8qQ12OlaHQ6dyNJt5KAC91NISLzrF4HU39T0VObvkv1sN0Lmz/RP0No9pVV0Qm333GHgGc6Z/2qc42l7NzqiADjIWVFkP2G</vt:lpwstr>
  </property>
  <property fmtid="{D5CDD505-2E9C-101B-9397-08002B2CF9AE}" pid="68" name="x1ye=68">
    <vt:lpwstr>1MOl5DnXFjBnmVMRvqvOCjdobrQVd/HbLnE6Z8gdG4xM8PEhbc/qltJh1nHO4BsdRcAbbmM/wJCow5fsCfiU00zLJ0koH/n0fFwFwgtrzupxgNVCL+2T5XtYRvAYgNClswwsz2nzO+RI+LPZD9U669Z7t9HsG35WkyJxVjIMTGYA2EcVrsduQUxqN/CL6JHGIWrsfEsQWplhsOmuy/Agv37+4fOIBCCd3ETIePM77PqXYc9ZFk38uccCaqJ+NQU</vt:lpwstr>
  </property>
  <property fmtid="{D5CDD505-2E9C-101B-9397-08002B2CF9AE}" pid="69" name="x1ye=69">
    <vt:lpwstr>16Y3IQbn5QzVfQQnNQuNGf4PjGqEgb55oxUMn46NpkVmvsAZoePwBOSnJpN/ZP8AcGXh4lv44No0IsJr5uwoRbDyMwiScDHE71NQh50ttJ0SEoMRIaujQ6lTLAtOLjNqiUKvETP71cek3FBwVCjYiElPDvd267fFJOKfFIqpcviBZ+RIIp1/z7Xb6zsgOdq7W2qy//OssIOJSu4hFP87MzCNXUkE41CJc7aEMyI8OxfhXhDCCbbDjJjt6wzP6kl</vt:lpwstr>
  </property>
  <property fmtid="{D5CDD505-2E9C-101B-9397-08002B2CF9AE}" pid="70" name="x1ye=7">
    <vt:lpwstr>e2Cp1l1kWeKu16OenUZ/wGJhV1AOGlG8Zm1HQRl7rnk0GTHKTPY8NE04GDJ5MU1h9aVSexcPQknX1vZ0/5wd0yIDxJoJY5rHTuCy3eRNzWH363qt9JBQay9eDhZTJWB6djgNnyfwKV6Gn8BbOonr8bylYg2NRwtkzx1O1xVvKKs4Gl0xXmkDoz/KjBJ4yAbHWyeIjZOrwQuv0dIWF3rLRMEyJ6ReImRNrbqkxF1yqqPu72+CqFGXcLjg7+lgMQK</vt:lpwstr>
  </property>
  <property fmtid="{D5CDD505-2E9C-101B-9397-08002B2CF9AE}" pid="71" name="x1ye=70">
    <vt:lpwstr>+qiBGKAORNhZ/r+1FcxSBZe2RsK8L729P37h5kQilS4X5cS6Rwbc37cFgIXL9jUWGqY4V05y0UHxxXzF6C01mR+Sr7pefRT74n9Q8kw6mri7SGkB72Pgzcr4hhnfFR3p4yhMebcYSgB7g1M+QU96QfZgZ1QiTAnBPkw9Q982jcb/0a1DXFCaytUQ/MxhkcTJXwEVnHQOlUkLQCL5qy/RocRn/udECF4Dfz4HfE7BydSjg6yheh3/pGwriJieYw5</vt:lpwstr>
  </property>
  <property fmtid="{D5CDD505-2E9C-101B-9397-08002B2CF9AE}" pid="72" name="x1ye=71">
    <vt:lpwstr>HhDVn+SMo/1QCWS0h/uoB5gpjqLPRMghC0v8oi4wOkE0Lhfs/vE44WZ9yD4xEed/eqMr8jnebS5WFPSOfUokjSts2XnkInVc+vjXZsVc2hNrC8x4Y2sylMK+gdUd16wwFS16MZPqcOmCcHHqlMXf01b5c3arj7wm0QE5eUpUrHYBzCHD1xZE6d88f1kQSP5H6vvtqZPotlqGTKvzlHHRdikup1Wc7WJeCCsbZ5jqMGEchtYuoT2SKoQunvpP7YZ</vt:lpwstr>
  </property>
  <property fmtid="{D5CDD505-2E9C-101B-9397-08002B2CF9AE}" pid="73" name="x1ye=72">
    <vt:lpwstr>VNWsycRpM4uSu0ln1k7DacdPhr/UXJPNRC8c2aLFSFle6DwrkNHbQBeuRgQZPsA2px/qTwpL6EZv7k6qlPzuWLdoT5zq/lLvtbr5IlEr7mjxJYFZa5ogyugVxrcl7honGn2r5BU49yfNzJHCNnJdNBVqxuRH9qGkv5FIPd86VhabUHrF5yTZVPDpu84BKaMwrtB0oVzg8Jf81v890VgHC/f77c1J8Mo3xze8r4iPuyjhyGaFUMgd2PICHA+kmFQ</vt:lpwstr>
  </property>
  <property fmtid="{D5CDD505-2E9C-101B-9397-08002B2CF9AE}" pid="74" name="x1ye=73">
    <vt:lpwstr>J9eHr63yrQKRfVsN5Zv+BGU/3e8ffN9C24/Mz/EtLzqp4OENS3OdTK2qvYrAHD2dsqKe4ssGuJJm9VuIMZxe5RA2iT9yHP0xRTNUBdHnyPqR7Ip7OAksIdBU+hiDlTrbXNWIE+Nlm71ZU6ZC73P/M9Pb9cS7vWNSR+EPMahR+EhuD3omMf03Lo0t1sK/WpsjPK4FncKlSxVtlptE/yDea1LgD61vw1jOI0onaPKKKjtwhcpwUlNZQF9iwPw38SH</vt:lpwstr>
  </property>
  <property fmtid="{D5CDD505-2E9C-101B-9397-08002B2CF9AE}" pid="75" name="x1ye=74">
    <vt:lpwstr>itferzPKNqs+oSyyVmvTxJaldClOpbX0R9MCu2r+4+JtidUGXuIxQkIAYD1llLLPmI7U8vacZXbfWovLZdTKZ+yErBz0Q3v+9/6UIouq8PkyLHD97ElYdkIPPCPAlcd5Avxb0dYH5p5aOlh2k8MSUFSHxIwqO1yLeHXqkBCxTuRPVVs15/Buw5G1hQrhrCBQFuWBzDDzJOkm44FoJVd/C5nh8kW9QnYoVjs+PGluwWfb4XUZj42AUKmyOUtTURD</vt:lpwstr>
  </property>
  <property fmtid="{D5CDD505-2E9C-101B-9397-08002B2CF9AE}" pid="76" name="x1ye=75">
    <vt:lpwstr>JaoG7PuPZo1yfLN/UEh1HQ3gkvZ+CJ7UAYA7A4Bf6MpTdoc4iGS+n0f7EooFCbFIJec6sIUoyMQGIH2R53qg+lbk4MiDKCruthuTdyZuHC2jDZnAAEg/jbLKdWgzFcCZ67DdpDTjH6FD5FvXIW8FGPMnOHXly2RKy/TxlM7f1SNCmmSa7MmqY1q+welley4TwEl2VMG4LXoJuBICYhZKePtkAQcc46vKcXTL38NlSeIMWhvraCv2ys2oIAY/Iwt</vt:lpwstr>
  </property>
  <property fmtid="{D5CDD505-2E9C-101B-9397-08002B2CF9AE}" pid="77" name="x1ye=76">
    <vt:lpwstr>eBih4pbbRjp2rSZF/HrsJUy9Vpbi5HRFccUob0VQO/TLgoP3iNk9IoTGQd1PEl+XYZC79HufYnQxRb1WAromjcYu/Mgv8SWWKRWgLboFbXdiGYHrKqz6WMb5HqKoz515ISafxHmmCpC8LqzZYb1CiaCE54JE0d55oBxWZvulIYKiuW77Zbz5frlDKblWsQ8KU0GfvrfvPU2o/AuQRBHNLpH5jPt4Aqce9a4OnueKpV0WZzykNyceUVwCYFFA/cj</vt:lpwstr>
  </property>
  <property fmtid="{D5CDD505-2E9C-101B-9397-08002B2CF9AE}" pid="78" name="x1ye=77">
    <vt:lpwstr>r0WitPcYLad10Z6K/Tke5kMkaXt72xFDpSfw7jKjjCrWcZ3nuFNyp+kSDrQUxOOkilYGgtZ6Jn3l+a5yNu18hGsX1lFgkoreHunchU5jhSfiPiZJLAMgo3cQpK3ByFI9P12bJGg0olgxetX3WvWotztLdbVpDtPP3ESlUI5mGpB8nMwONB+yyS1qjYk9uKsbU7dFWtJ6bTCRnBWIHc/NlbxHYq+NsUFr/D/OK3w4mkA+o0qmjfzod+aasTEOq3O</vt:lpwstr>
  </property>
  <property fmtid="{D5CDD505-2E9C-101B-9397-08002B2CF9AE}" pid="79" name="x1ye=78">
    <vt:lpwstr>SR0YzzlsP6Envtnc6ESnq1zlAn8wmcJobM/cy8aaxsSM9YQmo5z61WGl4POW7LtB18DzsIt8qGTEVJj76EBeXh4OVIdkzkXe3P2Qol17VYqPomcZ/2GQ2oitrAOXJx0kb80LO+Qy1A63iEVHY1qF01nYMCpjR/7+ovAb6YV98YnVrFohO13kwtCGlGBPz5OIbZAPb0suSHAy+4zSty1Z9zM738qcAwcz5hJE4Jo+lby2oLsPUlHYPe7gOvHyzkn</vt:lpwstr>
  </property>
  <property fmtid="{D5CDD505-2E9C-101B-9397-08002B2CF9AE}" pid="80" name="x1ye=79">
    <vt:lpwstr>gQRNJ0z+3n1ixvfqudgq/RsxtgcRdTBgJshbah7Vdh4FZxqn0UZ2LeYfWmARbVLBV2JCRjaOkHxuULRq4/J/nvopKmsYTK6wwXaTOkoQNFgei0XuY2doJe3UHfsKOKiZv0zlmo2RQEgnTeUahejTtCDzaQXnFT0XvXQzVz/OFpkYBApSqqyxscwn+lr4trWKsBHltCP7q1oMDWGkC5mgptWRwYoEkV6KtRjBMseKEbnVAOUQz0KVxyvDNlXk4Za</vt:lpwstr>
  </property>
  <property fmtid="{D5CDD505-2E9C-101B-9397-08002B2CF9AE}" pid="81" name="x1ye=8">
    <vt:lpwstr>ST5BcgmgnT5hVfFEg0fbkyZEpXKQ5jbEDUw82MZp9hp5YSMe9RI+Nl6jSxuJMzdFpVQ4OqOaimAthxqupo42G0rOBqclnhwpDZCPhujC2aobop1HEYml6mVt6ulF6FjT/XiMH7xEX4S41GoaSXWnWxB3BCiVyJKRbMkY8YMXgYMDk2B+grOwqUgqNmtIkPYw3Zz3ZfwTBpo2jc7wLDJl+xvXCiOqGp/v5/KNma2emZURc+n0Jc1Xy5uErtOxq43</vt:lpwstr>
  </property>
  <property fmtid="{D5CDD505-2E9C-101B-9397-08002B2CF9AE}" pid="82" name="x1ye=80">
    <vt:lpwstr>BkMT6MLST82Fmoyf+eS3+Bp1OKJbK+sYeh07lx/oK/rWyJm8iKTFD79zH9SJq8AeLPIt8Somi/bb8QedhsDabqcRABmTYNDeHzbt/pJCKsNa1kU/6hq2PJiEdtqT+e7E5Q8h6hUUXVNIt7Q+N90FFiIQUTHruISf7a4YWvAoPPiEU1JzaIkJGM4Fnzdn24PAeDo10P4ThHG9tFoIecXq8h7zmLnoNrnMBlwe9mbmVdf/Z9pPZ8CLyHUFBu+1JO0</vt:lpwstr>
  </property>
  <property fmtid="{D5CDD505-2E9C-101B-9397-08002B2CF9AE}" pid="83" name="x1ye=81">
    <vt:lpwstr>QlFMewdFLQIjkCmsjjV0ZtX/t1mjESufMNO92uUyYICn5gyh/qkP9HyTAEomopRbwYTNm0xrE8CuoHTbCyvMDX0tOW6jjPfpKRirgCIre/yjdOw/zfxrlWXa2KAB4qoJRoG9Tgzd2GpPAy8tSeyTz5zQeEnQpWWcY7wEjeRcecaj0pPcZuzo6SForfVsH4fxM384VE4vysq+WZd8picsZvblWGGHRIvshM3ccTRzX1+0amXKrxWiJZH8vME2Nqx</vt:lpwstr>
  </property>
  <property fmtid="{D5CDD505-2E9C-101B-9397-08002B2CF9AE}" pid="84" name="x1ye=82">
    <vt:lpwstr>JWDT83X0teeo1p4LXRf/X6MR85oUu0NWTU5dlgPoN4HfqiXxjE+dB3IlKHZNRR9TEwXavDzERTwRtxh4Z8O2pcYomFGxWDj56ewLh4JESuKMKY6lwuggT16qk6OgoP3+pis3AoaaiTXJu3IOxGMG5DR48MdV0rC2peDJSHxpaXqQs5Yc7ElnUET/zmhOBYhKb7ZI1HML32Fg8KR09MX2EvwOOFPbu9DlRGoZypExCG6me5P/HVEAbKRWSlHcJrV</vt:lpwstr>
  </property>
  <property fmtid="{D5CDD505-2E9C-101B-9397-08002B2CF9AE}" pid="85" name="x1ye=83">
    <vt:lpwstr>CzlyL62kM+l5YkWfNZAtaoihC/W9iRbqmw0qdx9TolZJNhBNkYx0j/lQVHgrqSZC/qjwj3KIXioirHDyqGPrSZlWK3IF4RuV8yeSXRfCzQ6OPNdUe98l4T/h1k69Rt7ya+7t+TRaIUuOfhcpsh7ob2k/CnkoCdfANEivr6fvOJ+oQ0VpN/SU5ge5CzoFESVP+06uyfx/+8js+mUIWIWNiuvTy1x5kNEzF6prQi5hz0hPrrUpgdoph9dB/b6NbbP</vt:lpwstr>
  </property>
  <property fmtid="{D5CDD505-2E9C-101B-9397-08002B2CF9AE}" pid="86" name="x1ye=84">
    <vt:lpwstr>fd+bYbaLmeZ+PY4Xrwp3LQYJjbTKjDN1f795F7t1AZY0NvUxkqaBkGUHieqxPlwxyTiTxj9mJIGh4vtcuXy8ZluTRoJCLMOUlsZjQix4doQQQ5iSC2ikLXpL9/FMM+FsMQDyh/zKnWfB+I//XS6j9UCy/2a0tYJpFJOD12wx2u22Gsc+fuUMv7skuQ7xEtuB8b6D7kByW+vabOd2QrhoqFSjWCU7ZOo8AJbhUA3HV30OCd6xBRVvj9KyDP+oOhS</vt:lpwstr>
  </property>
  <property fmtid="{D5CDD505-2E9C-101B-9397-08002B2CF9AE}" pid="87" name="x1ye=85">
    <vt:lpwstr>R1MnpTq5lFL5EUcJMndTqN3hoBk7uIvrr9G9WibhDYZzMKRXGHTCkF4srdXokMqGAHUPpfNUu9YDr6wB08Yaekr803Kxbn+72fOrGagA3Nu1biktX0oXHNVtKIACBaBcweoj7bFP2/uM0CEwGv41V8/dbm6eQn7wjk13sm7R8bPm3NQL7mQQE4ZzrlKgXdyR5ippiJMTB4kijooY4LDTOHHtxUNEel5hlsD04bcFJ7h+EPnUsjiM5J/23zdNyyX</vt:lpwstr>
  </property>
  <property fmtid="{D5CDD505-2E9C-101B-9397-08002B2CF9AE}" pid="88" name="x1ye=86">
    <vt:lpwstr>Ofh68chT/LdJAE4ycmJQVzng6Ls7bwxNGrjjELXC8gMTQWDRD3+jLdq1enOuiKFxfJX60tmzNdYfFb8i3WmIpb9VyIY09IPMB338V5DzON2ozCkyv/VHXXosbXSp5JTpy881FIVRB+3z2ZgwDnpRwklM8X6t3Cl1D03B2/dFh34/UmOkmZzYzSn/ql6MTHLwZ+XmDBZOYMP5tkE1Tr5/+fBxVRuBaFbWRgZBlB5qKx2xrWzmotPpFSM3NN/m6Nh</vt:lpwstr>
  </property>
  <property fmtid="{D5CDD505-2E9C-101B-9397-08002B2CF9AE}" pid="89" name="x1ye=87">
    <vt:lpwstr>Uci6KxwU56SwKjmBQgljIqOu1MK2FSPE5OkI5mI6mysTlM50+ErCp8evyF6G42jTlNrREeFgpT7lXK6j0Y474IanxTffUtHfwAsTgxJmwhu2C/ELcaRjZPPIT7DhCqhCH5UxfK96PRz7BTCypxktbYwDf0/Hir78mtQsRD2NDJxPVkhAmAEMu9N9n4nqwo4DuGmAkSoCeWpAGFSdiGWJ2DOX7YGxI3Vgzw6BwKdBPHtJWZEuuRCC+2h58Xlhce4</vt:lpwstr>
  </property>
  <property fmtid="{D5CDD505-2E9C-101B-9397-08002B2CF9AE}" pid="90" name="x1ye=88">
    <vt:lpwstr>kxGjO9PpPEOrjf71XHaoR+ipj9xYPdNzrBXJ/kQlbx+06FlFO0nm5Ll96+a14yHiHDqTlr//+2eNBwVzBBk4Q0v+73+qTWUb+U7TlVhpaRqIlCsN9+OZUBKcIVl5v5AyeMieip+dzj7IQtYmzT/2foaqTQGPzpyTXLSRIFdhK7cXuL6HOYXQu9B7uUXVUnQri/8cMEcp+0Q/OfIBgyZ2WkSnQBG3aJHWqWT/UmEYEiIaJ5X9XFukR5r+XisL1Zp</vt:lpwstr>
  </property>
  <property fmtid="{D5CDD505-2E9C-101B-9397-08002B2CF9AE}" pid="91" name="x1ye=89">
    <vt:lpwstr>PAdA1bdJaUE8OZflKODMpQr3cKG/pE9syK0LfmoZTjb/pgb0x8c1bGyC7fNq4uXrawHx2+lLbOllQzMrZUiGgLnpW+ovYzO86af94aVSTJ8pIvhzas/SdByF0P79iEbQLBCKIBLM2PnTxrfKu+n4F/iZmSjnMcohWHjCz8ZeZsxyrTmNHsNvWGWVoz3p39cLe7k3X3qfCOcMnqPhGNw5hFwT+aF+SvzFYoTDrJ4abBxjg2mDg5cioEpfH8uX6uq</vt:lpwstr>
  </property>
  <property fmtid="{D5CDD505-2E9C-101B-9397-08002B2CF9AE}" pid="92" name="x1ye=9">
    <vt:lpwstr>t0CCIXmCkcaj3OJu2wlwBoPTgEQcOiEOdFmLjm+S/UrXD/m4XdG6BBPdscH2/mke7IOD+Hvt9TYi7gh7l3bytZXttQNyGsx14h6fkZtFf67cVprMzkDOqP1XHj3vS1xRptMc0rB0II3ISC5dUS8W+fSNfYRTwO84cnhQoClV0IZBRT/o+O4G1+UYxdB304uTO7dB9LVAMCCeD/Ei8NEKxr+EYrcJAgRnDjOamfWehwi+Qba9JmxFjltoLLmdp3z</vt:lpwstr>
  </property>
  <property fmtid="{D5CDD505-2E9C-101B-9397-08002B2CF9AE}" pid="93" name="x1ye=90">
    <vt:lpwstr>2fb/I2B0xlJyXN1WDKRTk+RdT93238TcqYK8eHOSbDtfBvkOzIWwWvbqhRbx8MsYHJV6Opux09ijKAcx7aC/GH6t5mHPsgU1w3xatpMvm8GgojKTYuCfyhFrZ544eswuuhbSqybGJdOteSnFrsLdEqbehXamFlwEdc/kKb4DcuxvAxddZo/gN9D5gtYFkAAA==</vt:lpwstr>
  </property>
</Properties>
</file>